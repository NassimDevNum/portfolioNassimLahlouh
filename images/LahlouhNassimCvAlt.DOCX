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31E80" w14:textId="77777777" w:rsidR="00D7147F" w:rsidRDefault="00B168BB">
      <w:pPr>
        <w:rPr>
          <w:vanish/>
        </w:rPr>
      </w:pPr>
      <w:r>
        <w:rPr>
          <w:rStyle w:val="documentskn-mlk8parentContainerleft-box"/>
          <w:rFonts w:ascii="PT Sans" w:eastAsia="PT Sans" w:hAnsi="PT Sans" w:cs="PT Sans"/>
          <w:noProof/>
          <w:color w:val="46464E"/>
          <w:sz w:val="18"/>
          <w:szCs w:val="18"/>
          <w:shd w:val="clear" w:color="auto" w:fill="auto"/>
        </w:rPr>
        <w:drawing>
          <wp:anchor distT="0" distB="0" distL="114300" distR="114300" simplePos="0" relativeHeight="251659264" behindDoc="0" locked="0" layoutInCell="1" allowOverlap="1" wp14:anchorId="55CF952D" wp14:editId="179AC002">
            <wp:simplePos x="0" y="0"/>
            <wp:positionH relativeFrom="page">
              <wp:posOffset>571500</wp:posOffset>
            </wp:positionH>
            <wp:positionV relativeFrom="page">
              <wp:posOffset>838200</wp:posOffset>
            </wp:positionV>
            <wp:extent cx="1993900" cy="1993900"/>
            <wp:effectExtent l="0" t="0" r="0" b="0"/>
            <wp:wrapNone/>
            <wp:docPr id="100001" name="Image 100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93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documentskn-mlk8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701"/>
        <w:gridCol w:w="2339"/>
        <w:gridCol w:w="600"/>
        <w:gridCol w:w="600"/>
        <w:gridCol w:w="6066"/>
        <w:gridCol w:w="600"/>
      </w:tblGrid>
      <w:tr w:rsidR="00D7147F" w:rsidRPr="00B725BE" w14:paraId="0BC9D804" w14:textId="77777777" w:rsidTr="00FA3E7F">
        <w:trPr>
          <w:trHeight w:val="15698"/>
          <w:tblCellSpacing w:w="0" w:type="dxa"/>
        </w:trPr>
        <w:tc>
          <w:tcPr>
            <w:tcW w:w="1701" w:type="dxa"/>
            <w:shd w:val="clear" w:color="auto" w:fill="E1F6F3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1A25FF80" w14:textId="77777777" w:rsidR="00D7147F" w:rsidRDefault="006415A3">
            <w:pPr>
              <w:spacing w:line="20" w:lineRule="auto"/>
            </w:pPr>
            <w:r>
              <w:pict w14:anchorId="26C4CC58">
                <v:rect id="_x0000_s1026" style="position:absolute;margin-left:0;margin-top:0;width:595.3pt;height:2in;z-index:251658240;mso-position-horizontal-relative:page;mso-position-vertical-relative:page" o:allowincell="f" fillcolor="this" strokecolor="#e1f6f3">
                  <v:fill opacity="0"/>
                  <v:textbox style="mso-next-textbox:#_x0000_s1026" inset="0,0,0,0">
                    <w:txbxContent>
                      <w:tbl>
                        <w:tblPr>
                          <w:tblStyle w:val="documentskn-mlk8topsection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11906"/>
                        </w:tblGrid>
                        <w:tr w:rsidR="00D7147F" w:rsidRPr="00992620" w14:paraId="0F21CCAC" w14:textId="77777777">
                          <w:trPr>
                            <w:tblCellSpacing w:w="0" w:type="dxa"/>
                          </w:trPr>
                          <w:tc>
                            <w:tcPr>
                              <w:tcW w:w="11906" w:type="dxa"/>
                              <w:tcBorders>
                                <w:bottom w:val="single" w:sz="24" w:space="0" w:color="FFFFFF"/>
                              </w:tcBorders>
                              <w:shd w:val="clear" w:color="auto" w:fill="39C3B1"/>
                              <w:tcMar>
                                <w:top w:w="420" w:type="dxa"/>
                                <w:left w:w="0" w:type="dxa"/>
                                <w:bottom w:w="42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1CA832D4" w14:textId="77777777" w:rsidR="00D7147F" w:rsidRPr="00992620" w:rsidRDefault="00B168BB">
                              <w:pPr>
                                <w:pStyle w:val="documentskn-mlk8name"/>
                                <w:spacing w:line="1080" w:lineRule="exact"/>
                                <w:ind w:left="4600" w:right="375"/>
                                <w:rPr>
                                  <w:rStyle w:val="documentskn-mlk8topsectionsection"/>
                                  <w:shd w:val="clear" w:color="auto" w:fill="auto"/>
                                  <w:lang w:val="fr-FR"/>
                                </w:rPr>
                              </w:pPr>
                              <w:r w:rsidRPr="00992620">
                                <w:rPr>
                                  <w:rStyle w:val="span"/>
                                  <w:lang w:val="fr-FR"/>
                                </w:rPr>
                                <w:t>Nassim</w:t>
                              </w:r>
                              <w:r w:rsidRPr="00992620">
                                <w:rPr>
                                  <w:rStyle w:val="documentskn-mlk8topsectionsection"/>
                                  <w:shd w:val="clear" w:color="auto" w:fill="auto"/>
                                  <w:lang w:val="fr-FR"/>
                                </w:rPr>
                                <w:t xml:space="preserve"> </w:t>
                              </w:r>
                              <w:r w:rsidRPr="00992620">
                                <w:rPr>
                                  <w:rStyle w:val="span"/>
                                  <w:lang w:val="fr-FR"/>
                                </w:rPr>
                                <w:t>LAHLOUH</w:t>
                              </w:r>
                            </w:p>
                            <w:p w14:paraId="7BB2A2F0" w14:textId="4854C391" w:rsidR="00D7147F" w:rsidRPr="00992620" w:rsidRDefault="00202251">
                              <w:pPr>
                                <w:pStyle w:val="documentskn-mlk8resumeTitle"/>
                                <w:spacing w:line="400" w:lineRule="exact"/>
                                <w:ind w:left="4600"/>
                                <w:rPr>
                                  <w:rStyle w:val="documentskn-mlk8topsectionsection"/>
                                  <w:rFonts w:ascii="PT Sans" w:eastAsia="PT Sans" w:hAnsi="PT Sans" w:cs="PT Sans"/>
                                  <w:shd w:val="clear" w:color="auto" w:fill="auto"/>
                                  <w:lang w:val="fr-FR"/>
                                </w:rPr>
                              </w:pPr>
                              <w:r w:rsidRPr="00992620">
                                <w:rPr>
                                  <w:rStyle w:val="span"/>
                                  <w:rFonts w:ascii="PT Sans" w:eastAsia="PT Sans" w:hAnsi="PT Sans" w:cs="PT Sans"/>
                                  <w:lang w:val="fr-FR"/>
                                </w:rPr>
                                <w:t xml:space="preserve">intégrateur &amp; </w:t>
                              </w:r>
                              <w:r w:rsidR="00B168BB" w:rsidRPr="00992620">
                                <w:rPr>
                                  <w:rStyle w:val="span"/>
                                  <w:rFonts w:ascii="PT Sans" w:eastAsia="PT Sans" w:hAnsi="PT Sans" w:cs="PT Sans"/>
                                  <w:lang w:val="fr-FR"/>
                                </w:rPr>
                                <w:t>Développeur web</w:t>
                              </w:r>
                            </w:p>
                          </w:tc>
                        </w:tr>
                        <w:tr w:rsidR="00D7147F" w:rsidRPr="00992620" w14:paraId="3940B947" w14:textId="77777777">
                          <w:trPr>
                            <w:trHeight w:hRule="exact" w:val="60"/>
                            <w:tblCellSpacing w:w="0" w:type="dxa"/>
                          </w:trPr>
                          <w:tc>
                            <w:tcPr>
                              <w:tcW w:w="11906" w:type="dxa"/>
                              <w:shd w:val="clear" w:color="auto" w:fill="39C3B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1EB5A326" w14:textId="77777777" w:rsidR="00D7147F" w:rsidRPr="00992620" w:rsidRDefault="00D7147F">
                              <w:pPr>
                                <w:pStyle w:val="documentskn-mlk8topsectionemptycellParagraph"/>
                                <w:shd w:val="clear" w:color="auto" w:fill="auto"/>
                                <w:rPr>
                                  <w:rStyle w:val="documentskn-mlk8topsectionemptycell"/>
                                  <w:rFonts w:ascii="PT Sans" w:eastAsia="PT Sans" w:hAnsi="PT Sans" w:cs="PT Sans"/>
                                  <w:color w:val="46464E"/>
                                  <w:sz w:val="18"/>
                                  <w:szCs w:val="18"/>
                                  <w:shd w:val="clear" w:color="auto" w:fill="auto"/>
                                  <w:lang w:val="fr-FR"/>
                                </w:rPr>
                              </w:pPr>
                            </w:p>
                          </w:tc>
                        </w:tr>
                        <w:tr w:rsidR="00D7147F" w:rsidRPr="00992620" w14:paraId="331A7D18" w14:textId="77777777">
                          <w:trPr>
                            <w:trHeight w:hRule="exact" w:val="200"/>
                            <w:tblCellSpacing w:w="0" w:type="dxa"/>
                          </w:trPr>
                          <w:tc>
                            <w:tcPr>
                              <w:tcW w:w="11906" w:type="dxa"/>
                              <w:shd w:val="clear" w:color="auto" w:fill="E1F6F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0310B5C8" w14:textId="77777777" w:rsidR="00D7147F" w:rsidRPr="00992620" w:rsidRDefault="00D7147F">
                              <w:pPr>
                                <w:pStyle w:val="documentskn-mlk8topsectionemptycellParagraph"/>
                                <w:shd w:val="clear" w:color="auto" w:fill="auto"/>
                                <w:rPr>
                                  <w:rStyle w:val="documentskn-mlk8topsectionemptycell"/>
                                  <w:rFonts w:ascii="PT Sans" w:eastAsia="PT Sans" w:hAnsi="PT Sans" w:cs="PT Sans"/>
                                  <w:color w:val="46464E"/>
                                  <w:sz w:val="18"/>
                                  <w:szCs w:val="18"/>
                                  <w:shd w:val="clear" w:color="auto" w:fill="auto"/>
                                  <w:lang w:val="fr-FR"/>
                                </w:rPr>
                              </w:pPr>
                            </w:p>
                          </w:tc>
                        </w:tr>
                      </w:tbl>
                      <w:p w14:paraId="1A3DC77B" w14:textId="77777777" w:rsidR="00D7147F" w:rsidRPr="00992620" w:rsidRDefault="00D7147F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  <w10:wrap anchorx="page" anchory="page"/>
                </v:rect>
              </w:pict>
            </w:r>
            <w:r w:rsidR="00B168BB">
              <w:rPr>
                <w:color w:val="FFFFFF"/>
                <w:sz w:val="2"/>
              </w:rPr>
              <w:t>.</w:t>
            </w:r>
          </w:p>
          <w:p w14:paraId="3EC793A9" w14:textId="77777777" w:rsidR="00D7147F" w:rsidRDefault="00D7147F">
            <w:pPr>
              <w:rPr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2339" w:type="dxa"/>
            <w:shd w:val="clear" w:color="auto" w:fill="E1F6F3"/>
            <w:tcMar>
              <w:top w:w="600" w:type="dxa"/>
              <w:left w:w="0" w:type="dxa"/>
              <w:bottom w:w="500" w:type="dxa"/>
              <w:right w:w="0" w:type="dxa"/>
            </w:tcMar>
            <w:hideMark/>
          </w:tcPr>
          <w:p w14:paraId="741799BB" w14:textId="77777777" w:rsidR="00D7147F" w:rsidRDefault="00D7147F" w:rsidP="00FA3E7F">
            <w:pPr>
              <w:pStyle w:val="div"/>
              <w:spacing w:after="1460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</w:p>
          <w:p w14:paraId="48718C3A" w14:textId="77777777" w:rsidR="00D7147F" w:rsidRPr="00CE5589" w:rsidRDefault="00B168BB">
            <w:pPr>
              <w:pStyle w:val="documentskn-mlk8sectionSECTIONCNTCheadingsectiontitle"/>
              <w:spacing w:before="1460" w:after="100" w:line="340" w:lineRule="atLeast"/>
              <w:rPr>
                <w:rStyle w:val="documentskn-mlk8parentContainerleft-box"/>
                <w:rFonts w:ascii="PT Sans" w:eastAsia="PT Sans" w:hAnsi="PT Sans" w:cs="PT Sans"/>
                <w:b/>
                <w:bCs/>
                <w:caps/>
                <w:color w:val="000000"/>
                <w:spacing w:val="10"/>
                <w:sz w:val="28"/>
                <w:szCs w:val="28"/>
                <w:u w:val="thick" w:color="000000" w:themeColor="text1"/>
                <w:shd w:val="clear" w:color="auto" w:fill="auto"/>
              </w:rPr>
            </w:pPr>
            <w:r w:rsidRPr="00CE5589">
              <w:rPr>
                <w:rStyle w:val="documentskn-mlk8parentContainerleft-box"/>
                <w:rFonts w:ascii="PT Sans" w:eastAsia="PT Sans" w:hAnsi="PT Sans" w:cs="PT Sans"/>
                <w:b/>
                <w:bCs/>
                <w:caps/>
                <w:color w:val="000000"/>
                <w:spacing w:val="10"/>
                <w:sz w:val="28"/>
                <w:szCs w:val="28"/>
                <w:u w:val="thick" w:color="000000" w:themeColor="text1"/>
                <w:shd w:val="clear" w:color="auto" w:fill="auto"/>
              </w:rPr>
              <w:t>Coordonnées</w:t>
            </w:r>
          </w:p>
          <w:tbl>
            <w:tblPr>
              <w:tblStyle w:val="documentskn-mlk8address"/>
              <w:tblW w:w="0" w:type="auto"/>
              <w:tblCellSpacing w:w="0" w:type="dxa"/>
              <w:tblInd w:w="3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69"/>
              <w:gridCol w:w="2700"/>
            </w:tblGrid>
            <w:tr w:rsidR="00D7147F" w14:paraId="731F42EE" w14:textId="77777777">
              <w:trPr>
                <w:trHeight w:val="220"/>
                <w:tblCellSpacing w:w="0" w:type="dxa"/>
              </w:trPr>
              <w:tc>
                <w:tcPr>
                  <w:tcW w:w="469" w:type="dxa"/>
                  <w:tcMar>
                    <w:top w:w="0" w:type="dxa"/>
                    <w:left w:w="29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71D591F" w14:textId="77777777" w:rsidR="00D7147F" w:rsidRDefault="00B168BB">
                  <w:pPr>
                    <w:spacing w:after="100"/>
                    <w:rPr>
                      <w:rStyle w:val="documentskn-mlk8parentContainerleft-box"/>
                      <w:rFonts w:ascii="PT Sans" w:eastAsia="PT Sans" w:hAnsi="PT Sans" w:cs="PT Sans"/>
                      <w:color w:val="46464E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documentaddressicon-svg"/>
                      <w:rFonts w:ascii="PT Sans" w:eastAsia="PT Sans" w:hAnsi="PT Sans" w:cs="PT Sans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 wp14:anchorId="66E0079C" wp14:editId="3B90DBFD">
                        <wp:extent cx="114779" cy="140232"/>
                        <wp:effectExtent l="0" t="0" r="0" b="0"/>
                        <wp:docPr id="100003" name="Imag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BF0E21D" w14:textId="77777777" w:rsidR="00D7147F" w:rsidRDefault="00B168BB">
                  <w:pPr>
                    <w:spacing w:after="100"/>
                    <w:rPr>
                      <w:rStyle w:val="documentaddressicon-svg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  <w:t>32, AVENUE EMILE BOUTROUX, 92120, MONTROUGE</w:t>
                  </w:r>
                  <w:r>
                    <w:rPr>
                      <w:rStyle w:val="documentMFRicoTxtzipprefix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7147F" w14:paraId="5D053FED" w14:textId="77777777">
              <w:trPr>
                <w:trHeight w:val="220"/>
                <w:tblCellSpacing w:w="0" w:type="dxa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157A0D8" w14:textId="77777777" w:rsidR="00D7147F" w:rsidRDefault="00B168BB">
                  <w:pPr>
                    <w:spacing w:after="100"/>
                    <w:rPr>
                      <w:rStyle w:val="documentMFRicoTxtzipprefix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documentaddressicon-svg"/>
                      <w:rFonts w:ascii="PT Sans" w:eastAsia="PT Sans" w:hAnsi="PT Sans" w:cs="PT Sans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 wp14:anchorId="3F545D77" wp14:editId="22926EEE">
                        <wp:extent cx="140148" cy="140232"/>
                        <wp:effectExtent l="0" t="0" r="0" b="0"/>
                        <wp:docPr id="100005" name="Imag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9C24606" w14:textId="77777777" w:rsidR="00D7147F" w:rsidRDefault="00B168BB">
                  <w:pPr>
                    <w:spacing w:after="100"/>
                    <w:rPr>
                      <w:rStyle w:val="documentaddressicon-svg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  <w:t>0783058871</w:t>
                  </w:r>
                  <w:r>
                    <w:rPr>
                      <w:rStyle w:val="documentaddressicoTxt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7147F" w14:paraId="7198EA28" w14:textId="77777777">
              <w:trPr>
                <w:trHeight w:val="220"/>
                <w:tblCellSpacing w:w="0" w:type="dxa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D724895" w14:textId="77777777" w:rsidR="00D7147F" w:rsidRDefault="00B168BB">
                  <w:pPr>
                    <w:spacing w:after="100"/>
                    <w:rPr>
                      <w:rStyle w:val="documentaddressicoTxt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documentaddressicon-svg"/>
                      <w:rFonts w:ascii="PT Sans" w:eastAsia="PT Sans" w:hAnsi="PT Sans" w:cs="PT Sans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 wp14:anchorId="66B66BFD" wp14:editId="7F59A658">
                        <wp:extent cx="140148" cy="140232"/>
                        <wp:effectExtent l="0" t="0" r="0" b="0"/>
                        <wp:docPr id="100007" name="Imag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4573BAC" w14:textId="77777777" w:rsidR="00D7147F" w:rsidRDefault="00B168BB">
                  <w:pPr>
                    <w:spacing w:after="100"/>
                    <w:rPr>
                      <w:rStyle w:val="documentaddressicon-svg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  <w:t>lahlouhnassimdev@gmail.com</w:t>
                  </w:r>
                </w:p>
              </w:tc>
            </w:tr>
          </w:tbl>
          <w:p w14:paraId="6CD1B26C" w14:textId="265C6883" w:rsidR="00D7147F" w:rsidRPr="00CE5589" w:rsidRDefault="00B168BB" w:rsidP="000C6610">
            <w:pPr>
              <w:pStyle w:val="documentskn-mlk8sectiontitle"/>
              <w:pBdr>
                <w:top w:val="none" w:sz="0" w:space="25" w:color="auto"/>
                <w:bottom w:val="none" w:sz="0" w:space="5" w:color="auto"/>
              </w:pBdr>
              <w:rPr>
                <w:rStyle w:val="documentleft-boxskillpaddedline"/>
                <w:rFonts w:ascii="PT Sans" w:eastAsia="PT Sans" w:hAnsi="PT Sans" w:cs="PT Sans"/>
                <w:u w:val="thick" w:color="000000" w:themeColor="text1"/>
              </w:rPr>
            </w:pPr>
            <w:r w:rsidRPr="00CE5589">
              <w:rPr>
                <w:rStyle w:val="documentskn-mlk8parentContainerleft-box"/>
                <w:rFonts w:ascii="PT Sans" w:eastAsia="PT Sans" w:hAnsi="PT Sans" w:cs="PT Sans"/>
                <w:u w:val="thick" w:color="000000" w:themeColor="text1"/>
                <w:shd w:val="clear" w:color="auto" w:fill="auto"/>
              </w:rPr>
              <w:t>Compétences</w:t>
            </w:r>
          </w:p>
          <w:p w14:paraId="1181823A" w14:textId="50B93D1A" w:rsidR="000C6610" w:rsidRDefault="000C6610" w:rsidP="000C6610">
            <w:pPr>
              <w:pStyle w:val="divdocumentulli"/>
              <w:numPr>
                <w:ilvl w:val="0"/>
                <w:numId w:val="1"/>
              </w:numPr>
              <w:ind w:left="50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  <w:lang w:val="fr-FR"/>
              </w:rPr>
            </w:pPr>
            <w:r w:rsidRPr="00134008">
              <w:rPr>
                <w:rStyle w:val="lev1"/>
                <w:rFonts w:ascii="PT Sans" w:eastAsia="PT Sans" w:hAnsi="PT Sans" w:cs="PT Sans"/>
                <w:b/>
                <w:bCs/>
                <w:color w:val="46464E"/>
                <w:sz w:val="22"/>
                <w:szCs w:val="22"/>
                <w:lang w:val="fr-FR"/>
              </w:rPr>
              <w:t>Langages</w:t>
            </w:r>
            <w:r w:rsidRPr="00134008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  <w:lang w:val="fr-FR"/>
              </w:rPr>
              <w:t xml:space="preserve"> : Maîtrise HTML, CSS</w:t>
            </w:r>
            <w:r w:rsidR="00134008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  <w:lang w:val="fr-FR"/>
              </w:rPr>
              <w:t>,</w:t>
            </w:r>
            <w:r w:rsidR="006415A3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  <w:lang w:val="fr-FR"/>
              </w:rPr>
              <w:t xml:space="preserve"> JavaScript</w:t>
            </w:r>
            <w:r w:rsidRPr="00134008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  <w:lang w:val="fr-FR"/>
              </w:rPr>
              <w:t xml:space="preserve"> PHP</w:t>
            </w:r>
            <w:r w:rsidR="00134008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  <w:lang w:val="fr-FR"/>
              </w:rPr>
              <w:t xml:space="preserve"> &amp;</w:t>
            </w:r>
            <w:r w:rsidRPr="00134008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  <w:lang w:val="fr-FR"/>
              </w:rPr>
              <w:t xml:space="preserve"> SQL. Bonne base en Java, C</w:t>
            </w:r>
            <w:r w:rsidR="006415A3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  <w:lang w:val="fr-FR"/>
              </w:rPr>
              <w:t xml:space="preserve"> et</w:t>
            </w:r>
            <w:r w:rsidR="00134008" w:rsidRPr="00134008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  <w:lang w:val="fr-FR"/>
              </w:rPr>
              <w:t xml:space="preserve"> </w:t>
            </w:r>
            <w:r w:rsidRPr="00134008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  <w:lang w:val="fr-FR"/>
              </w:rPr>
              <w:t xml:space="preserve">Notion </w:t>
            </w:r>
            <w:r w:rsidR="006415A3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  <w:lang w:val="fr-FR"/>
              </w:rPr>
              <w:t>en TypeScript</w:t>
            </w:r>
          </w:p>
          <w:p w14:paraId="435C1868" w14:textId="77777777" w:rsidR="00567971" w:rsidRDefault="00567971" w:rsidP="00567971">
            <w:pPr>
              <w:pStyle w:val="divdocumentulli"/>
              <w:ind w:left="500"/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  <w:lang w:val="fr-FR"/>
              </w:rPr>
            </w:pPr>
          </w:p>
          <w:p w14:paraId="30540A02" w14:textId="326DA185" w:rsidR="00567971" w:rsidRPr="00567971" w:rsidRDefault="00567971" w:rsidP="00567971">
            <w:pPr>
              <w:pStyle w:val="divdocumentulli"/>
              <w:numPr>
                <w:ilvl w:val="0"/>
                <w:numId w:val="1"/>
              </w:numPr>
              <w:ind w:left="50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</w:pPr>
            <w:r>
              <w:rPr>
                <w:rStyle w:val="lev1"/>
                <w:rFonts w:ascii="PT Sans" w:eastAsia="PT Sans" w:hAnsi="PT Sans" w:cs="PT Sans"/>
                <w:b/>
                <w:bCs/>
                <w:color w:val="46464E"/>
                <w:sz w:val="22"/>
                <w:szCs w:val="22"/>
              </w:rPr>
              <w:t>Framework</w:t>
            </w:r>
            <w:r w:rsidRPr="00134008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: </w:t>
            </w: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  <w:t>Bootstrap, WordPress</w:t>
            </w:r>
            <w:r w:rsidR="006415A3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  <w:t>, React</w:t>
            </w:r>
          </w:p>
          <w:p w14:paraId="51EA4C76" w14:textId="77777777" w:rsidR="003C6326" w:rsidRPr="00134008" w:rsidRDefault="003C6326" w:rsidP="003C6326">
            <w:pPr>
              <w:pStyle w:val="divdocumentulli"/>
              <w:ind w:left="500"/>
              <w:rPr>
                <w:rStyle w:val="lev1"/>
                <w:rFonts w:ascii="PT Sans" w:eastAsia="PT Sans" w:hAnsi="PT Sans" w:cs="PT Sans"/>
                <w:color w:val="46464E"/>
                <w:sz w:val="22"/>
                <w:szCs w:val="22"/>
                <w:lang w:val="fr-FR"/>
              </w:rPr>
            </w:pPr>
          </w:p>
          <w:p w14:paraId="3DEBAC3C" w14:textId="33E6360B" w:rsidR="003C6326" w:rsidRPr="00134008" w:rsidRDefault="00B168BB" w:rsidP="00134008">
            <w:pPr>
              <w:pStyle w:val="divdocumentulli"/>
              <w:numPr>
                <w:ilvl w:val="0"/>
                <w:numId w:val="1"/>
              </w:numPr>
              <w:ind w:left="50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</w:pPr>
            <w:r w:rsidRPr="00134008">
              <w:rPr>
                <w:rStyle w:val="lev1"/>
                <w:rFonts w:ascii="PT Sans" w:eastAsia="PT Sans" w:hAnsi="PT Sans" w:cs="PT Sans"/>
                <w:b/>
                <w:bCs/>
                <w:color w:val="46464E"/>
                <w:sz w:val="22"/>
                <w:szCs w:val="22"/>
              </w:rPr>
              <w:t>Logiciels</w:t>
            </w:r>
            <w:r w:rsidRPr="00134008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: </w:t>
            </w:r>
            <w:r w:rsidR="00D97683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Git, GitHub, </w:t>
            </w:r>
            <w:r w:rsidRPr="00134008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  <w:t>Pack Office, Photoshop et Premier pro, notion After Effects</w:t>
            </w:r>
          </w:p>
          <w:p w14:paraId="7B3F13E8" w14:textId="77777777" w:rsidR="003C6326" w:rsidRPr="00134008" w:rsidRDefault="003C6326" w:rsidP="003C6326">
            <w:pPr>
              <w:pStyle w:val="divdocumentulli"/>
              <w:ind w:left="500"/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</w:pPr>
          </w:p>
          <w:p w14:paraId="2D36D766" w14:textId="4640D04F" w:rsidR="00D7147F" w:rsidRPr="00134008" w:rsidRDefault="00B168BB">
            <w:pPr>
              <w:pStyle w:val="divdocumentulli"/>
              <w:numPr>
                <w:ilvl w:val="0"/>
                <w:numId w:val="2"/>
              </w:numPr>
              <w:ind w:left="50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</w:pPr>
            <w:r w:rsidRPr="00134008">
              <w:rPr>
                <w:rStyle w:val="lev1"/>
                <w:rFonts w:ascii="PT Sans" w:eastAsia="PT Sans" w:hAnsi="PT Sans" w:cs="PT Sans"/>
                <w:b/>
                <w:bCs/>
                <w:color w:val="46464E"/>
                <w:sz w:val="22"/>
                <w:szCs w:val="22"/>
              </w:rPr>
              <w:t xml:space="preserve">Systèmes </w:t>
            </w:r>
            <w:r w:rsidR="000C6610" w:rsidRPr="00134008">
              <w:rPr>
                <w:rStyle w:val="lev1"/>
                <w:rFonts w:ascii="PT Sans" w:eastAsia="PT Sans" w:hAnsi="PT Sans" w:cs="PT Sans"/>
                <w:b/>
                <w:bCs/>
                <w:color w:val="46464E"/>
                <w:sz w:val="22"/>
                <w:szCs w:val="22"/>
              </w:rPr>
              <w:t>exploitation</w:t>
            </w:r>
            <w:r w:rsidRPr="00134008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: </w:t>
            </w:r>
            <w:r w:rsidR="000C6610" w:rsidRPr="00134008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  <w:t>Environments</w:t>
            </w:r>
            <w:r w:rsidRPr="00134008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 WINDOWS</w:t>
            </w:r>
            <w:r w:rsidR="00FA3E7F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 et Linux </w:t>
            </w:r>
          </w:p>
          <w:p w14:paraId="1DBFC003" w14:textId="77777777" w:rsidR="003C6326" w:rsidRPr="00134008" w:rsidRDefault="003C6326" w:rsidP="003C6326">
            <w:pPr>
              <w:pStyle w:val="divdocumentulli"/>
              <w:ind w:left="500"/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</w:pPr>
          </w:p>
          <w:p w14:paraId="2BF22D43" w14:textId="03A4D237" w:rsidR="00D7147F" w:rsidRPr="00134008" w:rsidRDefault="00B168BB">
            <w:pPr>
              <w:pStyle w:val="divdocumentulli"/>
              <w:numPr>
                <w:ilvl w:val="0"/>
                <w:numId w:val="2"/>
              </w:numPr>
              <w:ind w:left="50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</w:pPr>
            <w:r w:rsidRPr="00134008">
              <w:rPr>
                <w:rStyle w:val="lev1"/>
                <w:rFonts w:ascii="PT Sans" w:eastAsia="PT Sans" w:hAnsi="PT Sans" w:cs="PT Sans"/>
                <w:b/>
                <w:bCs/>
                <w:color w:val="46464E"/>
                <w:sz w:val="22"/>
                <w:szCs w:val="22"/>
              </w:rPr>
              <w:t>Internet</w:t>
            </w:r>
            <w:r w:rsidRPr="00134008">
              <w:rPr>
                <w:rStyle w:val="documentleft-boxskillpaddedline"/>
                <w:rFonts w:ascii="PT Sans" w:eastAsia="PT Sans" w:hAnsi="PT Sans" w:cs="PT Sans"/>
                <w:color w:val="46464E"/>
                <w:sz w:val="22"/>
                <w:szCs w:val="22"/>
              </w:rPr>
              <w:t>: PHP, MySQL</w:t>
            </w:r>
          </w:p>
          <w:p w14:paraId="3D828623" w14:textId="77777777" w:rsidR="000C6610" w:rsidRDefault="000C6610">
            <w:pPr>
              <w:pStyle w:val="documentskn-mlk8heading"/>
              <w:rPr>
                <w:rStyle w:val="documentskn-mlk8sectiontitleCharacter"/>
                <w:rFonts w:ascii="PT Sans" w:eastAsia="PT Sans" w:hAnsi="PT Sans" w:cs="PT Sans"/>
              </w:rPr>
            </w:pPr>
          </w:p>
          <w:p w14:paraId="348462F3" w14:textId="7EB9EB3D" w:rsidR="00D7147F" w:rsidRPr="00CE5589" w:rsidRDefault="00B168BB">
            <w:pPr>
              <w:pStyle w:val="documentskn-mlk8heading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u w:val="thick" w:color="000000" w:themeColor="text1"/>
                <w:shd w:val="clear" w:color="auto" w:fill="auto"/>
              </w:rPr>
            </w:pPr>
            <w:r w:rsidRPr="00CE5589">
              <w:rPr>
                <w:rStyle w:val="documentskn-mlk8sectiontitleCharacter"/>
                <w:rFonts w:ascii="PT Sans" w:eastAsia="PT Sans" w:hAnsi="PT Sans" w:cs="PT Sans"/>
                <w:u w:val="thick" w:color="000000" w:themeColor="text1"/>
              </w:rPr>
              <w:t>Langues</w:t>
            </w:r>
          </w:p>
          <w:p w14:paraId="55D4CC0F" w14:textId="694B2B1E" w:rsidR="00D7147F" w:rsidRDefault="00B168BB">
            <w:pPr>
              <w:pStyle w:val="documentlangSecparagraphfield"/>
              <w:ind w:left="300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langSecinfobarsecfieldnth-child1spannth-child1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Anglais: </w:t>
            </w:r>
            <w:r>
              <w:rPr>
                <w:rStyle w:val="documentskn-mlk8langSecfieldany"/>
                <w:rFonts w:ascii="PT Sans" w:eastAsia="PT Sans" w:hAnsi="PT Sans" w:cs="PT Sans"/>
                <w:b/>
                <w:bCs/>
                <w:vanish/>
                <w:color w:val="46464E"/>
                <w:sz w:val="18"/>
                <w:szCs w:val="18"/>
              </w:rPr>
              <w:t xml:space="preserve"> : </w:t>
            </w:r>
          </w:p>
          <w:p w14:paraId="5FA535BC" w14:textId="77777777" w:rsidR="00D7147F" w:rsidRDefault="00B168BB">
            <w:pPr>
              <w:pStyle w:val="documentskn-mlk8left-boxratingBar"/>
              <w:shd w:val="clear" w:color="auto" w:fill="auto"/>
              <w:spacing w:before="60" w:line="80" w:lineRule="exact"/>
              <w:ind w:left="300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inline distT="0" distB="0" distL="0" distR="0" wp14:anchorId="2D4F6B37" wp14:editId="5AD0F086">
                  <wp:extent cx="2004751" cy="51392"/>
                  <wp:effectExtent l="0" t="0" r="0" b="0"/>
                  <wp:docPr id="100009" name="Imag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751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0B68C7" w14:textId="77777777" w:rsidR="00D7147F" w:rsidRPr="007340B3" w:rsidRDefault="00B168BB">
            <w:pPr>
              <w:pStyle w:val="documentlangSecparagraphfield"/>
              <w:spacing w:line="225" w:lineRule="exact"/>
              <w:ind w:left="300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  <w:lang w:val="fr-FR"/>
              </w:rPr>
            </w:pPr>
            <w:r w:rsidRPr="007340B3">
              <w:rPr>
                <w:rStyle w:val="documentskn-mlk8langSecfieldany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Intermédiaire (B1)</w:t>
            </w:r>
            <w:r w:rsidRPr="007340B3">
              <w:rPr>
                <w:rStyle w:val="documentskn-mlk8langSecfieldany"/>
                <w:rFonts w:ascii="PT Sans" w:eastAsia="PT Sans" w:hAnsi="PT Sans" w:cs="PT Sans"/>
                <w:vanish/>
                <w:color w:val="46464E"/>
                <w:sz w:val="18"/>
                <w:szCs w:val="18"/>
                <w:lang w:val="fr-FR"/>
              </w:rPr>
              <w:t>:</w:t>
            </w:r>
          </w:p>
          <w:p w14:paraId="30BF8152" w14:textId="77777777" w:rsidR="00D7147F" w:rsidRPr="007340B3" w:rsidRDefault="00B168BB">
            <w:pPr>
              <w:pStyle w:val="div"/>
              <w:spacing w:after="500" w:line="0" w:lineRule="atLeast"/>
              <w:rPr>
                <w:rStyle w:val="documentskn-mlk8parentContainerleft-box"/>
                <w:rFonts w:ascii="PT Sans" w:eastAsia="PT Sans" w:hAnsi="PT Sans" w:cs="PT Sans"/>
                <w:color w:val="46464E"/>
                <w:sz w:val="0"/>
                <w:szCs w:val="0"/>
                <w:shd w:val="clear" w:color="auto" w:fill="auto"/>
                <w:lang w:val="fr-FR"/>
              </w:rPr>
            </w:pPr>
            <w:r w:rsidRPr="007340B3">
              <w:rPr>
                <w:rStyle w:val="documentskn-mlk8parentContainerleft-box"/>
                <w:rFonts w:ascii="PT Sans" w:eastAsia="PT Sans" w:hAnsi="PT Sans" w:cs="PT Sans"/>
                <w:color w:val="46464E"/>
                <w:sz w:val="0"/>
                <w:szCs w:val="0"/>
                <w:shd w:val="clear" w:color="auto" w:fill="auto"/>
                <w:lang w:val="fr-FR"/>
              </w:rPr>
              <w:t> </w:t>
            </w:r>
          </w:p>
          <w:p w14:paraId="3DD0F743" w14:textId="77777777" w:rsidR="00D7147F" w:rsidRPr="00CE5589" w:rsidRDefault="00B168BB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left-box"/>
                <w:rFonts w:ascii="PT Sans" w:eastAsia="PT Sans" w:hAnsi="PT Sans" w:cs="PT Sans"/>
                <w:u w:val="thick" w:color="000000" w:themeColor="text1"/>
                <w:shd w:val="clear" w:color="auto" w:fill="auto"/>
                <w:lang w:val="fr-FR"/>
              </w:rPr>
            </w:pPr>
            <w:r w:rsidRPr="00CE5589">
              <w:rPr>
                <w:rStyle w:val="documentskn-mlk8parentContainerleft-box"/>
                <w:rFonts w:ascii="PT Sans" w:eastAsia="PT Sans" w:hAnsi="PT Sans" w:cs="PT Sans"/>
                <w:u w:val="thick" w:color="000000" w:themeColor="text1"/>
                <w:shd w:val="clear" w:color="auto" w:fill="auto"/>
                <w:lang w:val="fr-FR"/>
              </w:rPr>
              <w:t>Centres d'intérêt</w:t>
            </w:r>
          </w:p>
          <w:p w14:paraId="14AAA254" w14:textId="08F116C1" w:rsidR="00D7147F" w:rsidRPr="007340B3" w:rsidRDefault="00B168BB">
            <w:pPr>
              <w:pStyle w:val="p"/>
              <w:pBdr>
                <w:left w:val="none" w:sz="0" w:space="15" w:color="auto"/>
              </w:pBdr>
              <w:spacing w:after="500"/>
              <w:ind w:left="300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  <w:lang w:val="fr-FR"/>
              </w:rPr>
            </w:pPr>
            <w:r w:rsidRPr="007340B3"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  <w:lang w:val="fr-FR"/>
              </w:rPr>
              <w:t xml:space="preserve">Pratiquant de </w:t>
            </w:r>
            <w:r w:rsidR="006A3634" w:rsidRPr="007340B3"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  <w:lang w:val="fr-FR"/>
              </w:rPr>
              <w:t>basket</w:t>
            </w:r>
            <w:r w:rsidR="00446373" w:rsidRPr="007340B3"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  <w:lang w:val="fr-FR"/>
              </w:rPr>
              <w:t>-</w:t>
            </w:r>
            <w:r w:rsidR="006A3634" w:rsidRPr="007340B3"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  <w:lang w:val="fr-FR"/>
              </w:rPr>
              <w:t>ball</w:t>
            </w:r>
            <w:r w:rsidRPr="007340B3"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  <w:lang w:val="fr-FR"/>
              </w:rPr>
              <w:t xml:space="preserve"> et </w:t>
            </w:r>
            <w:r w:rsidR="00660C48"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  <w:lang w:val="fr-FR"/>
              </w:rPr>
              <w:t>boxe</w:t>
            </w:r>
            <w:r w:rsidRPr="007340B3"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  <w:lang w:val="fr-FR"/>
              </w:rPr>
              <w:t>, montage photo sur Photoshop.</w:t>
            </w:r>
          </w:p>
        </w:tc>
        <w:tc>
          <w:tcPr>
            <w:tcW w:w="600" w:type="dxa"/>
            <w:shd w:val="clear" w:color="auto" w:fill="E1F6F3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712233F3" w14:textId="77777777" w:rsidR="00D7147F" w:rsidRPr="007340B3" w:rsidRDefault="00D7147F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</w:pP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482FDD66" w14:textId="77777777" w:rsidR="00D7147F" w:rsidRPr="007340B3" w:rsidRDefault="00D7147F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</w:pPr>
          </w:p>
        </w:tc>
        <w:tc>
          <w:tcPr>
            <w:tcW w:w="6066" w:type="dxa"/>
            <w:tcMar>
              <w:top w:w="600" w:type="dxa"/>
              <w:left w:w="0" w:type="dxa"/>
              <w:bottom w:w="500" w:type="dxa"/>
              <w:right w:w="0" w:type="dxa"/>
            </w:tcMar>
            <w:hideMark/>
          </w:tcPr>
          <w:p w14:paraId="6F4D7016" w14:textId="77777777" w:rsidR="00D7147F" w:rsidRPr="007340B3" w:rsidRDefault="00D7147F">
            <w:pPr>
              <w:spacing w:line="2880" w:lineRule="atLeast"/>
              <w:rPr>
                <w:lang w:val="fr-FR"/>
              </w:rPr>
            </w:pPr>
          </w:p>
          <w:p w14:paraId="08D1FAA0" w14:textId="77777777" w:rsidR="00D7147F" w:rsidRPr="004551A5" w:rsidRDefault="00B168BB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right-box"/>
                <w:rFonts w:ascii="PT Sans" w:eastAsia="PT Sans" w:hAnsi="PT Sans" w:cs="PT Sans"/>
                <w:u w:val="thick" w:color="92CDDC" w:themeColor="accent5" w:themeTint="99"/>
                <w:lang w:val="fr-FR"/>
              </w:rPr>
            </w:pPr>
            <w:r w:rsidRPr="004551A5">
              <w:rPr>
                <w:rStyle w:val="documentskn-mlk8parentContainerright-box"/>
                <w:rFonts w:ascii="PT Sans" w:eastAsia="PT Sans" w:hAnsi="PT Sans" w:cs="PT Sans"/>
                <w:u w:val="thick" w:color="92CDDC" w:themeColor="accent5" w:themeTint="99"/>
                <w:lang w:val="fr-FR"/>
              </w:rPr>
              <w:t>Profil Professionnel</w:t>
            </w:r>
          </w:p>
          <w:p w14:paraId="1745B725" w14:textId="77777777" w:rsidR="006842F3" w:rsidRDefault="006842F3" w:rsidP="006842F3">
            <w:pPr>
              <w:ind w:firstLine="708"/>
              <w:jc w:val="both"/>
              <w:rPr>
                <w:rFonts w:ascii="PT Sans" w:hAnsi="PT Sans" w:cs="Helvetica"/>
                <w:color w:val="404040" w:themeColor="text1" w:themeTint="BF"/>
                <w:sz w:val="18"/>
                <w:szCs w:val="18"/>
                <w:shd w:val="clear" w:color="auto" w:fill="FFFFFF"/>
                <w:lang w:val="fr-FR"/>
              </w:rPr>
            </w:pPr>
            <w:r w:rsidRPr="007340B3">
              <w:rPr>
                <w:rFonts w:ascii="PT Sans" w:hAnsi="PT Sans" w:cs="Helvetica"/>
                <w:color w:val="404040" w:themeColor="text1" w:themeTint="BF"/>
                <w:sz w:val="18"/>
                <w:szCs w:val="18"/>
                <w:shd w:val="clear" w:color="auto" w:fill="FFFFFF"/>
                <w:lang w:val="fr-FR"/>
              </w:rPr>
              <w:t>Étudiant en BTS SIO (Services Informatiques aux Organisations), je cherche un</w:t>
            </w:r>
            <w:r>
              <w:rPr>
                <w:rFonts w:ascii="PT Sans" w:hAnsi="PT Sans" w:cs="Helvetica"/>
                <w:color w:val="404040" w:themeColor="text1" w:themeTint="BF"/>
                <w:sz w:val="18"/>
                <w:szCs w:val="18"/>
                <w:shd w:val="clear" w:color="auto" w:fill="FFFFFF"/>
                <w:lang w:val="fr-FR"/>
              </w:rPr>
              <w:t xml:space="preserve">e entreprise </w:t>
            </w:r>
            <w:r w:rsidRPr="007340B3">
              <w:rPr>
                <w:rFonts w:ascii="PT Sans" w:hAnsi="PT Sans" w:cs="Helvetica"/>
                <w:color w:val="404040" w:themeColor="text1" w:themeTint="BF"/>
                <w:sz w:val="18"/>
                <w:szCs w:val="18"/>
                <w:shd w:val="clear" w:color="auto" w:fill="FFFFFF"/>
                <w:lang w:val="fr-FR"/>
              </w:rPr>
              <w:t xml:space="preserve">afin de </w:t>
            </w:r>
            <w:r>
              <w:rPr>
                <w:rFonts w:ascii="PT Sans" w:hAnsi="PT Sans" w:cs="Helvetica"/>
                <w:color w:val="404040" w:themeColor="text1" w:themeTint="BF"/>
                <w:sz w:val="18"/>
                <w:szCs w:val="18"/>
                <w:shd w:val="clear" w:color="auto" w:fill="FFFFFF"/>
                <w:lang w:val="fr-FR"/>
              </w:rPr>
              <w:t>réaliser ma second</w:t>
            </w:r>
            <w:r w:rsidRPr="007340B3">
              <w:rPr>
                <w:rFonts w:ascii="PT Sans" w:hAnsi="PT Sans" w:cs="Helvetica"/>
                <w:color w:val="404040" w:themeColor="text1" w:themeTint="BF"/>
                <w:sz w:val="18"/>
                <w:szCs w:val="18"/>
                <w:shd w:val="clear" w:color="auto" w:fill="FFFFFF"/>
                <w:lang w:val="fr-FR"/>
              </w:rPr>
              <w:t>e année</w:t>
            </w:r>
            <w:r>
              <w:rPr>
                <w:rFonts w:ascii="PT Sans" w:hAnsi="PT Sans" w:cs="Helvetica"/>
                <w:color w:val="404040" w:themeColor="text1" w:themeTint="BF"/>
                <w:sz w:val="18"/>
                <w:szCs w:val="18"/>
                <w:shd w:val="clear" w:color="auto" w:fill="FFFFFF"/>
                <w:lang w:val="fr-FR"/>
              </w:rPr>
              <w:t xml:space="preserve"> en alternance.</w:t>
            </w:r>
            <w:r w:rsidRPr="007340B3">
              <w:rPr>
                <w:rFonts w:ascii="PT Sans" w:hAnsi="PT Sans" w:cs="Helvetica"/>
                <w:color w:val="404040" w:themeColor="text1" w:themeTint="BF"/>
                <w:sz w:val="18"/>
                <w:szCs w:val="18"/>
                <w:shd w:val="clear" w:color="auto" w:fill="FFFFFF"/>
                <w:lang w:val="fr-FR"/>
              </w:rPr>
              <w:t xml:space="preserve"> Je suis prêt à discuter de mon parcours plus en détail lors d’un entretien. </w:t>
            </w:r>
          </w:p>
          <w:p w14:paraId="688FD198" w14:textId="4FCAC135" w:rsidR="006842F3" w:rsidRPr="000C6610" w:rsidRDefault="006842F3" w:rsidP="006842F3">
            <w:pPr>
              <w:ind w:firstLine="708"/>
              <w:jc w:val="both"/>
              <w:rPr>
                <w:rFonts w:ascii="PT Sans" w:hAnsi="PT Sans" w:cs="Helvetica"/>
                <w:color w:val="404040" w:themeColor="text1" w:themeTint="BF"/>
                <w:sz w:val="18"/>
                <w:szCs w:val="18"/>
                <w:shd w:val="clear" w:color="auto" w:fill="FFFFFF"/>
                <w:lang w:val="fr-FR"/>
              </w:rPr>
            </w:pPr>
            <w:r w:rsidRPr="007340B3">
              <w:rPr>
                <w:rFonts w:ascii="PT Sans" w:hAnsi="PT Sans" w:cs="Helvetica"/>
                <w:b/>
                <w:bCs/>
                <w:color w:val="404040" w:themeColor="text1" w:themeTint="BF"/>
                <w:sz w:val="18"/>
                <w:szCs w:val="18"/>
                <w:shd w:val="clear" w:color="auto" w:fill="FFFFFF"/>
                <w:lang w:val="fr-FR"/>
              </w:rPr>
              <w:t>[</w:t>
            </w:r>
            <w:r w:rsidR="00004F93">
              <w:rPr>
                <w:rFonts w:ascii="PT Sans" w:hAnsi="PT Sans" w:cs="Helvetica"/>
                <w:b/>
                <w:bCs/>
                <w:color w:val="404040" w:themeColor="text1" w:themeTint="BF"/>
                <w:sz w:val="18"/>
                <w:szCs w:val="18"/>
                <w:shd w:val="clear" w:color="auto" w:fill="FFFFFF"/>
                <w:lang w:val="fr-FR"/>
              </w:rPr>
              <w:t>Début de l’alternance pour la rentrée 2022</w:t>
            </w:r>
            <w:r>
              <w:rPr>
                <w:rFonts w:ascii="PT Sans" w:hAnsi="PT Sans" w:cs="Helvetica"/>
                <w:b/>
                <w:bCs/>
                <w:color w:val="404040" w:themeColor="text1" w:themeTint="BF"/>
                <w:sz w:val="18"/>
                <w:szCs w:val="18"/>
                <w:shd w:val="clear" w:color="auto" w:fill="FFFFFF"/>
                <w:lang w:val="fr-FR"/>
              </w:rPr>
              <w:t>. Rythme 2 jours à l’école et 3 en entreprise</w:t>
            </w:r>
            <w:r w:rsidRPr="007340B3">
              <w:rPr>
                <w:rFonts w:ascii="PT Sans" w:hAnsi="PT Sans" w:cs="Helvetica"/>
                <w:b/>
                <w:bCs/>
                <w:color w:val="404040" w:themeColor="text1" w:themeTint="BF"/>
                <w:sz w:val="18"/>
                <w:szCs w:val="18"/>
                <w:shd w:val="clear" w:color="auto" w:fill="FFFFFF"/>
                <w:lang w:val="fr-FR"/>
              </w:rPr>
              <w:t>]</w:t>
            </w:r>
          </w:p>
          <w:p w14:paraId="7128723C" w14:textId="77777777" w:rsidR="006133B5" w:rsidRPr="007340B3" w:rsidRDefault="006133B5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right-box"/>
                <w:rFonts w:ascii="PT Sans" w:eastAsia="PT Sans" w:hAnsi="PT Sans" w:cs="PT Sans"/>
                <w:lang w:val="fr-FR"/>
              </w:rPr>
            </w:pPr>
          </w:p>
          <w:p w14:paraId="5BCE7840" w14:textId="64AD8DDE" w:rsidR="00D7147F" w:rsidRPr="004551A5" w:rsidRDefault="00B168BB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right-box"/>
                <w:rFonts w:ascii="PT Sans" w:eastAsia="PT Sans" w:hAnsi="PT Sans" w:cs="PT Sans"/>
                <w:u w:val="thick" w:color="92CDDC" w:themeColor="accent5" w:themeTint="99"/>
                <w:lang w:val="fr-FR"/>
              </w:rPr>
            </w:pPr>
            <w:r w:rsidRPr="004551A5">
              <w:rPr>
                <w:rStyle w:val="documentskn-mlk8parentContainerright-box"/>
                <w:rFonts w:ascii="PT Sans" w:eastAsia="PT Sans" w:hAnsi="PT Sans" w:cs="PT Sans"/>
                <w:u w:val="thick" w:color="92CDDC" w:themeColor="accent5" w:themeTint="99"/>
                <w:lang w:val="fr-FR"/>
              </w:rPr>
              <w:t>Formation</w:t>
            </w:r>
          </w:p>
          <w:p w14:paraId="525E2CC7" w14:textId="09ECB07B" w:rsidR="00D7147F" w:rsidRDefault="00B168BB" w:rsidP="006842F3">
            <w:pPr>
              <w:pStyle w:val="documentskn-mlk8dispBlock"/>
              <w:pBdr>
                <w:left w:val="none" w:sz="0" w:space="15" w:color="auto"/>
              </w:pBdr>
              <w:ind w:left="30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</w:pPr>
            <w:r w:rsidRPr="007340B3">
              <w:rPr>
                <w:rStyle w:val="documentskn-mlk8txtBold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BTS SIO Services Informatiques aux </w:t>
            </w:r>
            <w:r w:rsidR="0040475F" w:rsidRPr="007340B3">
              <w:rPr>
                <w:rStyle w:val="documentskn-mlk8txtBold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Organisations</w:t>
            </w:r>
            <w:r w:rsidR="0040475F" w:rsidRPr="007340B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:</w:t>
            </w:r>
            <w:r w:rsidRPr="007340B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Informatique,</w:t>
            </w:r>
            <w:r w:rsidRPr="007340B3"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7340B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10/2021</w:t>
            </w:r>
            <w:r w:rsidRPr="007340B3"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7340B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–</w:t>
            </w:r>
            <w:r w:rsidRPr="007340B3"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7340B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En cours</w:t>
            </w:r>
            <w:r w:rsidR="006842F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à </w:t>
            </w:r>
            <w:r w:rsidRPr="007340B3">
              <w:rPr>
                <w:rStyle w:val="documentskn-mlk8txtBold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IRIS</w:t>
            </w:r>
            <w:r w:rsidR="00A3473F">
              <w:rPr>
                <w:rStyle w:val="documentskn-mlk8txtBold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école d’informatique</w:t>
            </w:r>
            <w:r w:rsidRPr="007340B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-</w:t>
            </w:r>
            <w:r w:rsidRPr="007340B3"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7340B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Paris</w:t>
            </w:r>
            <w:r w:rsidRPr="007340B3"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="00EB4B7D"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7501</w:t>
            </w:r>
            <w:r w:rsidR="00A3473F"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7</w:t>
            </w:r>
          </w:p>
          <w:p w14:paraId="35DF1C5A" w14:textId="77777777" w:rsidR="006842F3" w:rsidRPr="006842F3" w:rsidRDefault="006842F3" w:rsidP="006842F3">
            <w:pPr>
              <w:pStyle w:val="documentskn-mlk8dispBlock"/>
              <w:pBdr>
                <w:left w:val="none" w:sz="0" w:space="15" w:color="auto"/>
              </w:pBd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u w:val="single" w:color="0D0D0D" w:themeColor="text1" w:themeTint="F2"/>
                <w:lang w:val="fr-FR"/>
              </w:rPr>
            </w:pPr>
          </w:p>
          <w:p w14:paraId="258BFE78" w14:textId="0B83B6CB" w:rsidR="00573355" w:rsidRPr="003C31A0" w:rsidRDefault="00B168BB" w:rsidP="003C31A0">
            <w:pPr>
              <w:pStyle w:val="p"/>
              <w:ind w:left="300"/>
              <w:rPr>
                <w:rStyle w:val="lev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</w:pPr>
            <w:r w:rsidRPr="007340B3">
              <w:rPr>
                <w:rStyle w:val="lev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Obtention du baccalauréat</w:t>
            </w:r>
            <w:r w:rsidR="006842F3">
              <w:rPr>
                <w:rStyle w:val="lev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 xml:space="preserve"> Gestion</w:t>
            </w:r>
            <w:r w:rsidR="006842F3" w:rsidRPr="006842F3">
              <w:rPr>
                <w:rStyle w:val="span"/>
                <w:rFonts w:eastAsia="PT Sans"/>
              </w:rPr>
              <w:t>-</w:t>
            </w:r>
            <w:r w:rsidR="006842F3" w:rsidRPr="006842F3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Administration</w:t>
            </w:r>
            <w:r w:rsidR="006842F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</w:t>
            </w:r>
            <w:r w:rsidR="006842F3" w:rsidRPr="006842F3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en</w:t>
            </w:r>
            <w:r w:rsidRPr="006842F3">
              <w:rPr>
                <w:rStyle w:val="lev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 xml:space="preserve"> 2016</w:t>
            </w:r>
            <w:r w:rsidR="006842F3">
              <w:rPr>
                <w:rStyle w:val="lev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 xml:space="preserve"> </w:t>
            </w:r>
          </w:p>
          <w:p w14:paraId="5F5C8EA2" w14:textId="77777777" w:rsidR="00573355" w:rsidRPr="007340B3" w:rsidRDefault="00573355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</w:pPr>
          </w:p>
          <w:p w14:paraId="0C76788B" w14:textId="72D5E40D" w:rsidR="00573355" w:rsidRPr="00CA56BE" w:rsidRDefault="00573355" w:rsidP="00CA56BE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txtBold"/>
                <w:rFonts w:ascii="PT Sans" w:eastAsia="PT Sans" w:hAnsi="PT Sans" w:cs="PT Sans"/>
                <w:b/>
                <w:bCs/>
                <w:u w:val="thick" w:color="92CDDC" w:themeColor="accent5" w:themeTint="99"/>
                <w:lang w:val="fr-FR"/>
              </w:rPr>
            </w:pPr>
            <w:r w:rsidRPr="004551A5">
              <w:rPr>
                <w:rStyle w:val="documentskn-mlk8parentContainerright-box"/>
                <w:rFonts w:ascii="PT Sans" w:eastAsia="PT Sans" w:hAnsi="PT Sans" w:cs="PT Sans"/>
                <w:u w:val="thick" w:color="92CDDC" w:themeColor="accent5" w:themeTint="99"/>
                <w:lang w:val="fr-FR"/>
              </w:rPr>
              <w:t xml:space="preserve">projet </w:t>
            </w:r>
          </w:p>
          <w:p w14:paraId="58FFADF1" w14:textId="695E372A" w:rsidR="00573355" w:rsidRPr="00134008" w:rsidRDefault="00A944DD" w:rsidP="00573355">
            <w:pPr>
              <w:pStyle w:val="documentskn-mlk8dispBlock"/>
              <w:ind w:left="300"/>
              <w:rPr>
                <w:rStyle w:val="documentskn-mlk8parentContainerright-box"/>
                <w:rFonts w:ascii="PT Sans" w:eastAsia="PT Sans" w:hAnsi="PT Sans" w:cs="PT Sans"/>
                <w:color w:val="000000"/>
                <w:lang w:val="fr-FR"/>
              </w:rPr>
            </w:pPr>
            <w:r w:rsidRPr="00134008">
              <w:rPr>
                <w:rStyle w:val="documentskn-mlk8txtBold"/>
                <w:rFonts w:ascii="PT Sans" w:eastAsia="PT Sans" w:hAnsi="PT Sans" w:cs="PT Sans"/>
                <w:color w:val="000000"/>
                <w:lang w:val="fr-FR"/>
              </w:rPr>
              <w:t>B</w:t>
            </w:r>
            <w:r w:rsidR="00087FC1" w:rsidRPr="00134008">
              <w:rPr>
                <w:rStyle w:val="documentskn-mlk8txtBold"/>
                <w:rFonts w:ascii="PT Sans" w:eastAsia="PT Sans" w:hAnsi="PT Sans" w:cs="PT Sans"/>
                <w:color w:val="000000"/>
                <w:lang w:val="fr-FR"/>
              </w:rPr>
              <w:t>log</w:t>
            </w:r>
            <w:r w:rsidRPr="00134008">
              <w:rPr>
                <w:rStyle w:val="documentskn-mlk8txtBold"/>
                <w:rFonts w:ascii="PT Sans" w:eastAsia="PT Sans" w:hAnsi="PT Sans" w:cs="PT Sans"/>
                <w:color w:val="000000"/>
                <w:lang w:val="fr-FR"/>
              </w:rPr>
              <w:t xml:space="preserve"> -</w:t>
            </w:r>
            <w:r w:rsidR="00087FC1" w:rsidRPr="00134008">
              <w:rPr>
                <w:rStyle w:val="documentskn-mlk8txtBold"/>
                <w:rFonts w:ascii="PT Sans" w:eastAsia="PT Sans" w:hAnsi="PT Sans" w:cs="PT Sans"/>
                <w:color w:val="000000"/>
                <w:lang w:val="fr-FR"/>
              </w:rPr>
              <w:t xml:space="preserve"> </w:t>
            </w:r>
            <w:r w:rsidR="00261670" w:rsidRPr="00134008">
              <w:rPr>
                <w:rStyle w:val="documentskn-mlk8txtBold"/>
                <w:rFonts w:ascii="PT Sans" w:eastAsia="PT Sans" w:hAnsi="PT Sans" w:cs="PT Sans"/>
                <w:color w:val="000000"/>
                <w:lang w:val="fr-FR"/>
              </w:rPr>
              <w:t>full stack</w:t>
            </w:r>
          </w:p>
          <w:p w14:paraId="63C0D58F" w14:textId="1934845B" w:rsidR="00573355" w:rsidRPr="00134008" w:rsidRDefault="00856186" w:rsidP="00573355">
            <w:pPr>
              <w:pStyle w:val="divdocumentulli"/>
              <w:numPr>
                <w:ilvl w:val="0"/>
                <w:numId w:val="3"/>
              </w:numPr>
              <w:ind w:left="500" w:hanging="183"/>
              <w:rPr>
                <w:rStyle w:val="documentskn-mlk8txtBold"/>
                <w:rFonts w:ascii="PT Sans" w:eastAsia="PT Sans" w:hAnsi="PT Sans" w:cs="PT Sans"/>
                <w:b w:val="0"/>
                <w:bCs w:val="0"/>
                <w:color w:val="46464E"/>
                <w:lang w:val="fr-FR"/>
              </w:rPr>
            </w:pPr>
            <w:r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Création d’un site internet avec beaucoup de </w:t>
            </w:r>
            <w:r w:rsidR="00214B04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fonctionnalités faites</w:t>
            </w:r>
            <w:r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en </w:t>
            </w:r>
            <w:r w:rsidR="0071475A" w:rsidRPr="0013400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HTML</w:t>
            </w:r>
            <w:r w:rsidR="0071475A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, </w:t>
            </w:r>
            <w:r w:rsidR="0071475A" w:rsidRPr="0013400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CSS</w:t>
            </w:r>
            <w:r w:rsidR="0071475A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, </w:t>
            </w:r>
            <w:r w:rsidRPr="0013400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PHP</w:t>
            </w:r>
            <w:r w:rsidR="0071475A" w:rsidRPr="0013400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 xml:space="preserve"> et </w:t>
            </w:r>
            <w:r w:rsidR="00353C67" w:rsidRPr="0013400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 xml:space="preserve">Bootstrap </w:t>
            </w:r>
            <w:r w:rsidR="000C6610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tout en prenant soin de la sécurité des utilisateurs </w:t>
            </w:r>
            <w:r w:rsidR="00353C67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:</w:t>
            </w:r>
            <w:r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crée</w:t>
            </w:r>
            <w:r w:rsidR="0029620E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r</w:t>
            </w:r>
            <w:r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</w:t>
            </w:r>
            <w:r w:rsidR="00940B7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un</w:t>
            </w:r>
            <w:r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compte, ajouter un commentaire, le supprimer avec un modérateur qui peut bannir les utilisateurs. </w:t>
            </w:r>
          </w:p>
          <w:p w14:paraId="3A1D0D13" w14:textId="77777777" w:rsidR="00573355" w:rsidRPr="00134008" w:rsidRDefault="00573355" w:rsidP="00573355">
            <w:pPr>
              <w:pStyle w:val="documentskn-mlk8dispBlock"/>
              <w:ind w:left="300"/>
              <w:rPr>
                <w:rStyle w:val="documentskn-mlk8txtBold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</w:pPr>
          </w:p>
          <w:p w14:paraId="77CDB513" w14:textId="076CB533" w:rsidR="00573355" w:rsidRPr="00134008" w:rsidRDefault="00087FC1" w:rsidP="00573355">
            <w:pPr>
              <w:pStyle w:val="documentskn-mlk8dispBlock"/>
              <w:ind w:left="300"/>
              <w:rPr>
                <w:rStyle w:val="documentskn-mlk8parentContainerright-box"/>
                <w:rFonts w:ascii="PT Sans" w:eastAsia="PT Sans" w:hAnsi="PT Sans" w:cs="PT Sans"/>
                <w:color w:val="000000"/>
                <w:lang w:val="fr-FR"/>
              </w:rPr>
            </w:pPr>
            <w:r w:rsidRPr="00134008">
              <w:rPr>
                <w:rStyle w:val="documentskn-mlk8txtBold"/>
                <w:rFonts w:ascii="PT Sans" w:eastAsia="PT Sans" w:hAnsi="PT Sans" w:cs="PT Sans"/>
                <w:color w:val="000000"/>
                <w:lang w:val="fr-FR"/>
              </w:rPr>
              <w:t>Maquette</w:t>
            </w:r>
            <w:r w:rsidR="00A944DD" w:rsidRPr="00134008">
              <w:rPr>
                <w:rStyle w:val="documentskn-mlk8txtBold"/>
                <w:rFonts w:ascii="PT Sans" w:eastAsia="PT Sans" w:hAnsi="PT Sans" w:cs="PT Sans"/>
                <w:color w:val="000000"/>
                <w:lang w:val="fr-FR"/>
              </w:rPr>
              <w:t xml:space="preserve"> -</w:t>
            </w:r>
            <w:r w:rsidRPr="00134008">
              <w:rPr>
                <w:rStyle w:val="documentskn-mlk8txtBold"/>
                <w:rFonts w:ascii="PT Sans" w:eastAsia="PT Sans" w:hAnsi="PT Sans" w:cs="PT Sans"/>
                <w:color w:val="000000"/>
                <w:lang w:val="fr-FR"/>
              </w:rPr>
              <w:t xml:space="preserve"> </w:t>
            </w:r>
            <w:r w:rsidR="00261670" w:rsidRPr="00134008">
              <w:rPr>
                <w:rStyle w:val="documentskn-mlk8txtBold"/>
                <w:rFonts w:ascii="PT Sans" w:eastAsia="PT Sans" w:hAnsi="PT Sans" w:cs="PT Sans"/>
                <w:color w:val="000000"/>
                <w:lang w:val="fr-FR"/>
              </w:rPr>
              <w:t>frontend</w:t>
            </w:r>
          </w:p>
          <w:p w14:paraId="29A889D9" w14:textId="0795067D" w:rsidR="00573355" w:rsidRPr="00134008" w:rsidRDefault="00813657" w:rsidP="00573355">
            <w:pPr>
              <w:pStyle w:val="divdocumentulli"/>
              <w:numPr>
                <w:ilvl w:val="0"/>
                <w:numId w:val="3"/>
              </w:numPr>
              <w:ind w:left="500" w:hanging="183"/>
              <w:rPr>
                <w:rStyle w:val="documentskn-mlk8txtBold"/>
                <w:rFonts w:ascii="PT Sans" w:eastAsia="PT Sans" w:hAnsi="PT Sans" w:cs="PT Sans"/>
                <w:b w:val="0"/>
                <w:bCs w:val="0"/>
                <w:color w:val="46464E"/>
                <w:lang w:val="fr-FR"/>
              </w:rPr>
            </w:pPr>
            <w:r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Après avoir </w:t>
            </w:r>
            <w:r w:rsidR="00D14B94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appris les langages </w:t>
            </w:r>
            <w:r w:rsidR="00D14B94" w:rsidRPr="0013400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HTML</w:t>
            </w:r>
            <w:r w:rsidR="00B72B5C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,</w:t>
            </w:r>
            <w:r w:rsidR="00D14B94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</w:t>
            </w:r>
            <w:r w:rsidR="00D14B94" w:rsidRPr="0013400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CSS</w:t>
            </w:r>
            <w:r w:rsidR="00D14B94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</w:t>
            </w:r>
            <w:r w:rsidR="00B72B5C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et </w:t>
            </w:r>
            <w:r w:rsidR="00B72B5C" w:rsidRPr="0013400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JavaScript</w:t>
            </w:r>
            <w:r w:rsidR="00B72B5C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</w:t>
            </w:r>
            <w:r w:rsidR="00D14B94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j’ai réalisé de nombreuses maquettes</w:t>
            </w:r>
            <w:r w:rsidR="00B72B5C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. </w:t>
            </w:r>
            <w:r w:rsidR="0070610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Les maquettes </w:t>
            </w:r>
            <w:r w:rsidR="007B3509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respectaient différentes règles du </w:t>
            </w:r>
            <w:r w:rsidR="009D3A19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design</w:t>
            </w:r>
            <w:r w:rsidR="007B3509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et contenaient des animations. </w:t>
            </w:r>
          </w:p>
          <w:p w14:paraId="3682F50C" w14:textId="7E2B7256" w:rsidR="00573355" w:rsidRPr="00134008" w:rsidRDefault="00573355" w:rsidP="00573355">
            <w:pPr>
              <w:pStyle w:val="divdocumentulli"/>
              <w:ind w:left="317"/>
              <w:rPr>
                <w:rStyle w:val="documentskn-mlk8txtBold"/>
                <w:rFonts w:ascii="PT Sans" w:eastAsia="PT Sans" w:hAnsi="PT Sans" w:cs="PT Sans"/>
                <w:b w:val="0"/>
                <w:bCs w:val="0"/>
                <w:color w:val="46464E"/>
                <w:lang w:val="fr-FR"/>
              </w:rPr>
            </w:pPr>
          </w:p>
          <w:p w14:paraId="7CD9DC05" w14:textId="54E89C32" w:rsidR="0036775E" w:rsidRPr="00134008" w:rsidRDefault="0036775E" w:rsidP="0036775E">
            <w:pPr>
              <w:pStyle w:val="documentskn-mlk8dispBlock"/>
              <w:ind w:left="300"/>
              <w:rPr>
                <w:rStyle w:val="documentskn-mlk8parentContainerright-box"/>
                <w:rFonts w:ascii="PT Sans" w:eastAsia="PT Sans" w:hAnsi="PT Sans" w:cs="PT Sans"/>
                <w:color w:val="000000"/>
                <w:lang w:val="fr-FR"/>
              </w:rPr>
            </w:pPr>
            <w:r w:rsidRPr="00134008">
              <w:rPr>
                <w:rStyle w:val="documentskn-mlk8txtBold"/>
                <w:rFonts w:ascii="PT Sans" w:eastAsia="PT Sans" w:hAnsi="PT Sans" w:cs="PT Sans"/>
                <w:color w:val="000000"/>
                <w:lang w:val="fr-FR"/>
              </w:rPr>
              <w:t xml:space="preserve">Jeu Snake </w:t>
            </w:r>
          </w:p>
          <w:p w14:paraId="4CDAA1C1" w14:textId="0B44EDD8" w:rsidR="0036775E" w:rsidRPr="00134008" w:rsidRDefault="00750EE1" w:rsidP="0036775E">
            <w:pPr>
              <w:pStyle w:val="divdocumentulli"/>
              <w:numPr>
                <w:ilvl w:val="0"/>
                <w:numId w:val="3"/>
              </w:numPr>
              <w:ind w:left="500" w:hanging="183"/>
              <w:rPr>
                <w:rStyle w:val="documentskn-mlk8txtBold"/>
                <w:rFonts w:ascii="PT Sans" w:eastAsia="PT Sans" w:hAnsi="PT Sans" w:cs="PT Sans"/>
                <w:b w:val="0"/>
                <w:bCs w:val="0"/>
                <w:color w:val="46464E"/>
                <w:lang w:val="fr-FR"/>
              </w:rPr>
            </w:pPr>
            <w:r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J’ai réalisé un </w:t>
            </w:r>
            <w:r w:rsidR="00C72D4C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troisième jeu </w:t>
            </w:r>
            <w:r w:rsidR="00DD3E93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à l’aide du langage</w:t>
            </w:r>
            <w:r w:rsidR="00C72D4C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</w:t>
            </w:r>
            <w:r w:rsidR="00314239" w:rsidRPr="0013400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J</w:t>
            </w:r>
            <w:r w:rsidR="00C72D4C" w:rsidRPr="0013400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ava</w:t>
            </w:r>
            <w:r w:rsidR="00214B04" w:rsidRPr="0013400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S</w:t>
            </w:r>
            <w:r w:rsidR="00C72D4C" w:rsidRPr="0013400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crip</w:t>
            </w:r>
            <w:r w:rsidR="00DD3E93" w:rsidRPr="0013400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t</w:t>
            </w:r>
            <w:r w:rsidR="006842F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.</w:t>
            </w:r>
          </w:p>
          <w:p w14:paraId="63CE4FD7" w14:textId="7A7C3F5A" w:rsidR="0036775E" w:rsidRPr="00134008" w:rsidRDefault="0036775E" w:rsidP="00573355">
            <w:pPr>
              <w:pStyle w:val="divdocumentulli"/>
              <w:ind w:left="317"/>
              <w:rPr>
                <w:rStyle w:val="documentskn-mlk8txtBold"/>
                <w:rFonts w:ascii="PT Sans" w:eastAsia="PT Sans" w:hAnsi="PT Sans" w:cs="PT Sans"/>
                <w:b w:val="0"/>
                <w:bCs w:val="0"/>
                <w:color w:val="46464E"/>
                <w:lang w:val="fr-FR"/>
              </w:rPr>
            </w:pPr>
          </w:p>
          <w:p w14:paraId="725D2037" w14:textId="0DE440D3" w:rsidR="00BB7004" w:rsidRPr="00134008" w:rsidRDefault="004C786E" w:rsidP="00BB7004">
            <w:pPr>
              <w:pStyle w:val="documentskn-mlk8dispBlock"/>
              <w:ind w:left="300"/>
              <w:rPr>
                <w:rStyle w:val="documentskn-mlk8parentContainerright-box"/>
                <w:rFonts w:ascii="PT Sans" w:eastAsia="PT Sans" w:hAnsi="PT Sans" w:cs="PT Sans"/>
                <w:color w:val="000000"/>
                <w:lang w:val="fr-FR"/>
              </w:rPr>
            </w:pPr>
            <w:r w:rsidRPr="00134008">
              <w:rPr>
                <w:rStyle w:val="documentskn-mlk8txtBold"/>
                <w:rFonts w:ascii="PT Sans" w:eastAsia="PT Sans" w:hAnsi="PT Sans" w:cs="PT Sans"/>
                <w:color w:val="000000"/>
                <w:lang w:val="fr-FR"/>
              </w:rPr>
              <w:t>Coder un juste prix &amp;</w:t>
            </w:r>
            <w:r w:rsidR="00BB7004" w:rsidRPr="00134008">
              <w:rPr>
                <w:rStyle w:val="documentskn-mlk8txtBold"/>
                <w:rFonts w:ascii="PT Sans" w:eastAsia="PT Sans" w:hAnsi="PT Sans" w:cs="PT Sans"/>
                <w:color w:val="000000"/>
                <w:lang w:val="fr-FR"/>
              </w:rPr>
              <w:t xml:space="preserve"> </w:t>
            </w:r>
            <w:r w:rsidRPr="00134008">
              <w:rPr>
                <w:rStyle w:val="documentskn-mlk8txtBold"/>
                <w:rFonts w:ascii="PT Sans" w:eastAsia="PT Sans" w:hAnsi="PT Sans" w:cs="PT Sans"/>
                <w:color w:val="000000"/>
                <w:lang w:val="fr-FR"/>
              </w:rPr>
              <w:t>un</w:t>
            </w:r>
            <w:r w:rsidR="00BB7004" w:rsidRPr="00134008">
              <w:rPr>
                <w:rStyle w:val="documentskn-mlk8txtBold"/>
                <w:rFonts w:ascii="PT Sans" w:eastAsia="PT Sans" w:hAnsi="PT Sans" w:cs="PT Sans"/>
                <w:color w:val="000000"/>
                <w:lang w:val="fr-FR"/>
              </w:rPr>
              <w:t xml:space="preserve"> pendu </w:t>
            </w:r>
          </w:p>
          <w:p w14:paraId="0895F86A" w14:textId="0EC99E5D" w:rsidR="00573355" w:rsidRPr="00134008" w:rsidRDefault="00B853AA" w:rsidP="00573355">
            <w:pPr>
              <w:pStyle w:val="divdocumentulli"/>
              <w:numPr>
                <w:ilvl w:val="0"/>
                <w:numId w:val="3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lang w:val="fr-FR"/>
              </w:rPr>
            </w:pPr>
            <w:r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J’ai commencé à apprendre les bases</w:t>
            </w:r>
            <w:r w:rsidR="00F94856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de</w:t>
            </w:r>
            <w:r w:rsidR="00EC20BB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la</w:t>
            </w:r>
            <w:r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programmation </w:t>
            </w:r>
            <w:r w:rsidR="00856186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avec le</w:t>
            </w:r>
            <w:r w:rsidR="00AA1B23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</w:t>
            </w:r>
            <w:r w:rsidR="00AA1B23" w:rsidRPr="0013400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langage</w:t>
            </w:r>
            <w:r w:rsidR="00AA1B23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</w:t>
            </w:r>
            <w:r w:rsidR="00AA1B23" w:rsidRPr="0013400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C</w:t>
            </w:r>
            <w:r w:rsidR="00AA1B23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.</w:t>
            </w:r>
            <w:r w:rsidR="00F94856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</w:t>
            </w:r>
            <w:r w:rsidR="004C786E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J’ai ensuite réalis</w:t>
            </w:r>
            <w:r w:rsidR="00D14B94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é</w:t>
            </w:r>
            <w:r w:rsidR="004C786E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</w:t>
            </w:r>
            <w:r w:rsidR="009233DA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deux jeux</w:t>
            </w:r>
            <w:r w:rsidR="00EC20BB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afin de consolider </w:t>
            </w:r>
            <w:r w:rsidR="00AA1B23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mes connaissances</w:t>
            </w:r>
            <w:r w:rsidR="00EC20BB" w:rsidRPr="0013400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. </w:t>
            </w:r>
          </w:p>
          <w:p w14:paraId="67CD0763" w14:textId="77777777" w:rsidR="003C31A0" w:rsidRPr="003C31A0" w:rsidRDefault="003C31A0" w:rsidP="003C31A0">
            <w:pPr>
              <w:pStyle w:val="divdocumentulli"/>
              <w:ind w:left="500"/>
              <w:rPr>
                <w:rStyle w:val="documentskn-mlk8parentContainerright-box"/>
                <w:rFonts w:ascii="PT Sans" w:eastAsia="PT Sans" w:hAnsi="PT Sans" w:cs="PT Sans"/>
                <w:color w:val="46464E"/>
                <w:lang w:val="fr-FR"/>
              </w:rPr>
            </w:pPr>
          </w:p>
          <w:p w14:paraId="21F16B09" w14:textId="77777777" w:rsidR="00D7147F" w:rsidRPr="004551A5" w:rsidRDefault="00B168BB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right-box"/>
                <w:rFonts w:ascii="PT Sans" w:eastAsia="PT Sans" w:hAnsi="PT Sans" w:cs="PT Sans"/>
                <w:u w:val="thick" w:color="92CDDC" w:themeColor="accent5" w:themeTint="99"/>
                <w:lang w:val="fr-FR"/>
              </w:rPr>
            </w:pPr>
            <w:r w:rsidRPr="004551A5">
              <w:rPr>
                <w:rStyle w:val="documentskn-mlk8parentContainerright-box"/>
                <w:rFonts w:ascii="PT Sans" w:eastAsia="PT Sans" w:hAnsi="PT Sans" w:cs="PT Sans"/>
                <w:u w:val="thick" w:color="92CDDC" w:themeColor="accent5" w:themeTint="99"/>
                <w:lang w:val="fr-FR"/>
              </w:rPr>
              <w:t>Parcours professionnel</w:t>
            </w:r>
          </w:p>
          <w:p w14:paraId="45A3E9F2" w14:textId="77777777" w:rsidR="00D7147F" w:rsidRPr="007340B3" w:rsidRDefault="00B168BB">
            <w:pPr>
              <w:pStyle w:val="documentskn-mlk8dispBlock"/>
              <w:pBdr>
                <w:left w:val="none" w:sz="0" w:space="15" w:color="auto"/>
              </w:pBdr>
              <w:ind w:left="30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</w:pPr>
            <w:r w:rsidRPr="007340B3">
              <w:rPr>
                <w:rStyle w:val="documentskn-mlk8txtBold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Employé Polyvalent,</w:t>
            </w:r>
            <w:r w:rsidRPr="007340B3"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7340B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10/2020 - Actuel</w:t>
            </w:r>
          </w:p>
          <w:p w14:paraId="3C52D32A" w14:textId="77777777" w:rsidR="00D7147F" w:rsidRPr="007340B3" w:rsidRDefault="00B168BB">
            <w:pPr>
              <w:pStyle w:val="documentskn-mlk8dispBlock"/>
              <w:ind w:left="30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</w:pPr>
            <w:r w:rsidRPr="007340B3">
              <w:rPr>
                <w:rStyle w:val="documentskn-mlk8txtBold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McDonald's</w:t>
            </w:r>
            <w:r w:rsidRPr="007340B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-</w:t>
            </w:r>
            <w:r w:rsidRPr="007340B3"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7340B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Arcueil -</w:t>
            </w:r>
            <w:r w:rsidRPr="007340B3"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7340B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CDI</w:t>
            </w:r>
          </w:p>
          <w:p w14:paraId="507BBB76" w14:textId="77777777" w:rsidR="00D7147F" w:rsidRPr="007340B3" w:rsidRDefault="00B168BB">
            <w:pPr>
              <w:pStyle w:val="divdocumentulli"/>
              <w:numPr>
                <w:ilvl w:val="0"/>
                <w:numId w:val="3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</w:pPr>
            <w:r w:rsidRPr="007340B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>Préparation des sandwichs en suivant les recettes, mise en place des produits dans les présentoirs, affichage des prix.</w:t>
            </w:r>
          </w:p>
          <w:p w14:paraId="5607ECD8" w14:textId="77777777" w:rsidR="00D7147F" w:rsidRDefault="00D7147F" w:rsidP="00573355">
            <w:pPr>
              <w:pStyle w:val="documentskn-mlk8dispBlock"/>
              <w:pBdr>
                <w:left w:val="none" w:sz="0" w:space="15" w:color="auto"/>
              </w:pBdr>
              <w:ind w:left="300"/>
              <w:rPr>
                <w:rStyle w:val="documentskn-mlk8parentContainerright-box"/>
                <w:rFonts w:ascii="PT Sans" w:eastAsia="PT Sans" w:hAnsi="PT Sans" w:cs="PT Sans"/>
                <w:color w:val="46464E"/>
                <w:lang w:val="fr-FR"/>
              </w:rPr>
            </w:pPr>
          </w:p>
          <w:p w14:paraId="4A758676" w14:textId="65AAF17C" w:rsidR="00CA56BE" w:rsidRPr="007340B3" w:rsidRDefault="00CA56BE" w:rsidP="00CA56BE">
            <w:pPr>
              <w:pStyle w:val="documentskn-mlk8dispBlock"/>
              <w:pBdr>
                <w:left w:val="none" w:sz="0" w:space="15" w:color="auto"/>
              </w:pBdr>
              <w:ind w:left="30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</w:pPr>
            <w:r>
              <w:rPr>
                <w:rStyle w:val="documentskn-mlk8txtBold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Stage développement web</w:t>
            </w:r>
            <w:r w:rsidRPr="007340B3">
              <w:rPr>
                <w:rStyle w:val="documentskn-mlk8txtBold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,</w:t>
            </w:r>
            <w:r w:rsidRPr="007340B3"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="00041ED9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13/06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/2</w:t>
            </w:r>
            <w:r w:rsidRPr="007340B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02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2</w:t>
            </w:r>
            <w:r w:rsidRPr="007340B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="00041ED9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–</w:t>
            </w:r>
            <w:r w:rsidRPr="007340B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="00041ED9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15/07/2022</w:t>
            </w:r>
          </w:p>
          <w:p w14:paraId="19B44146" w14:textId="48B0AB80" w:rsidR="00CA56BE" w:rsidRPr="007340B3" w:rsidRDefault="00041ED9" w:rsidP="00CA56BE">
            <w:pPr>
              <w:pStyle w:val="documentskn-mlk8dispBlock"/>
              <w:ind w:left="30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</w:pPr>
            <w:r>
              <w:rPr>
                <w:rStyle w:val="documentskn-mlk8txtBold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TR Déménagement</w:t>
            </w:r>
            <w:r w:rsidR="00CA56BE" w:rsidRPr="007340B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–</w:t>
            </w:r>
            <w:r w:rsidR="00CA56BE" w:rsidRPr="00041ED9"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Pierrefitte</w:t>
            </w:r>
            <w:r w:rsidR="00CA56BE" w:rsidRPr="007340B3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-</w:t>
            </w:r>
            <w:r w:rsidR="00CA56BE" w:rsidRPr="007340B3"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  <w:lang w:val="fr-FR"/>
              </w:rPr>
              <w:t>CDD</w:t>
            </w:r>
          </w:p>
          <w:p w14:paraId="3338DD31" w14:textId="28B28DB0" w:rsidR="00CA56BE" w:rsidRPr="007340B3" w:rsidRDefault="00AF4E38" w:rsidP="00CA56BE">
            <w:pPr>
              <w:pStyle w:val="divdocumentulli"/>
              <w:numPr>
                <w:ilvl w:val="0"/>
                <w:numId w:val="3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Refonte du site web avec les langages </w:t>
            </w:r>
            <w:r w:rsidRPr="00AF4E3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HTML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, </w:t>
            </w:r>
            <w:r w:rsidRPr="00AF4E3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CSS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, </w:t>
            </w:r>
            <w:r w:rsidRPr="00AF4E3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PHP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et </w:t>
            </w:r>
            <w:r w:rsidRPr="00AF4E3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JAVASCRIPT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. Utilisation du Framework </w:t>
            </w:r>
            <w:r w:rsidRPr="00A34AA9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BOOTSTRAP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et du </w:t>
            </w:r>
            <w:r w:rsidRPr="00A34AA9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CMS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</w:t>
            </w:r>
            <w:r w:rsidRPr="00A34AA9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Wordpress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. Avec un </w:t>
            </w:r>
            <w:r w:rsidRPr="00AF4E3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  <w:lang w:val="fr-FR"/>
              </w:rPr>
              <w:t>SEO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  <w:t xml:space="preserve"> le plus optimiser possible. </w:t>
            </w:r>
          </w:p>
          <w:p w14:paraId="05DEE11F" w14:textId="129AC1C2" w:rsidR="00CA56BE" w:rsidRPr="007340B3" w:rsidRDefault="00CA56BE" w:rsidP="00573355">
            <w:pPr>
              <w:pStyle w:val="documentskn-mlk8dispBlock"/>
              <w:pBdr>
                <w:left w:val="none" w:sz="0" w:space="15" w:color="auto"/>
              </w:pBdr>
              <w:ind w:left="300"/>
              <w:rPr>
                <w:rStyle w:val="documentskn-mlk8parentContainerright-box"/>
                <w:rFonts w:ascii="PT Sans" w:eastAsia="PT Sans" w:hAnsi="PT Sans" w:cs="PT Sans"/>
                <w:color w:val="46464E"/>
                <w:lang w:val="fr-FR"/>
              </w:rPr>
            </w:pP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526F1D74" w14:textId="77777777" w:rsidR="00D7147F" w:rsidRPr="007340B3" w:rsidRDefault="00D7147F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</w:pPr>
          </w:p>
        </w:tc>
      </w:tr>
    </w:tbl>
    <w:p w14:paraId="5970C201" w14:textId="77777777" w:rsidR="00D7147F" w:rsidRDefault="00B168BB">
      <w:pPr>
        <w:spacing w:line="20" w:lineRule="auto"/>
        <w:rPr>
          <w:rFonts w:ascii="PT Sans" w:eastAsia="PT Sans" w:hAnsi="PT Sans" w:cs="PT Sans"/>
          <w:color w:val="46464E"/>
          <w:sz w:val="18"/>
          <w:szCs w:val="18"/>
        </w:rPr>
      </w:pPr>
      <w:r>
        <w:rPr>
          <w:color w:val="FFFFFF"/>
          <w:sz w:val="2"/>
        </w:rPr>
        <w:t>.</w:t>
      </w:r>
    </w:p>
    <w:sectPr w:rsidR="00D7147F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swald Light">
    <w:charset w:val="00"/>
    <w:family w:val="auto"/>
    <w:pitch w:val="variable"/>
    <w:sig w:usb0="2000020F" w:usb1="00000000" w:usb2="00000000" w:usb3="00000000" w:csb0="00000197" w:csb1="00000000"/>
    <w:embedRegular r:id="rId1" w:fontKey="{B559DA93-F445-4348-B64E-C1F436DE0435}"/>
  </w:font>
  <w:font w:name="PT Sans">
    <w:altName w:val="Arial"/>
    <w:charset w:val="00"/>
    <w:family w:val="swiss"/>
    <w:pitch w:val="variable"/>
    <w:sig w:usb0="A00002EF" w:usb1="5000204B" w:usb2="00000000" w:usb3="00000000" w:csb0="00000097" w:csb1="00000000"/>
    <w:embedRegular r:id="rId2" w:fontKey="{0D328A54-3113-4226-97B0-A8E7FBD82DDA}"/>
    <w:embedBold r:id="rId3" w:fontKey="{09C8131C-857C-417F-9648-731E2011BC47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9564B4E4-A12B-4754-B2E5-A6CF18F66078}"/>
    <w:embedBold r:id="rId5" w:fontKey="{29BB17DB-1115-42E5-9EE2-6282AAB589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AC500B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2EE7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73475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8BAFE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7ED7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1442A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A00E5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ED0F4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8CED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4D0C7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530D3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6CCF0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124B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9263A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B6880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CFACB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C458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AC65E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04258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78D2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F689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71009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7245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88EE1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F348A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8A0C6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1E39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DA1E4E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8073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6B0FE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DC3C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06E0E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5B84B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2A81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0C41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CE45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7A489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F0DA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65271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F74A2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BEA21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05A58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4ECF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3A93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1688D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A34D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80ED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E38C9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2011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22C7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D2D7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8A823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886E3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2027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894732374">
    <w:abstractNumId w:val="0"/>
  </w:num>
  <w:num w:numId="2" w16cid:durableId="873738964">
    <w:abstractNumId w:val="1"/>
  </w:num>
  <w:num w:numId="3" w16cid:durableId="537746838">
    <w:abstractNumId w:val="2"/>
  </w:num>
  <w:num w:numId="4" w16cid:durableId="335421373">
    <w:abstractNumId w:val="3"/>
  </w:num>
  <w:num w:numId="5" w16cid:durableId="287977800">
    <w:abstractNumId w:val="4"/>
  </w:num>
  <w:num w:numId="6" w16cid:durableId="1309474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147F"/>
    <w:rsid w:val="00004F93"/>
    <w:rsid w:val="00041ED9"/>
    <w:rsid w:val="00087FC1"/>
    <w:rsid w:val="000A586C"/>
    <w:rsid w:val="000B4550"/>
    <w:rsid w:val="000C6610"/>
    <w:rsid w:val="000C6CED"/>
    <w:rsid w:val="00134008"/>
    <w:rsid w:val="001411C7"/>
    <w:rsid w:val="00202251"/>
    <w:rsid w:val="00214B04"/>
    <w:rsid w:val="00261670"/>
    <w:rsid w:val="00271D4D"/>
    <w:rsid w:val="00287FD3"/>
    <w:rsid w:val="0029620E"/>
    <w:rsid w:val="002F0E9F"/>
    <w:rsid w:val="002F5AD9"/>
    <w:rsid w:val="00314239"/>
    <w:rsid w:val="00335132"/>
    <w:rsid w:val="00353C67"/>
    <w:rsid w:val="0036775E"/>
    <w:rsid w:val="003C31A0"/>
    <w:rsid w:val="003C6326"/>
    <w:rsid w:val="0040475F"/>
    <w:rsid w:val="00406DFF"/>
    <w:rsid w:val="00446373"/>
    <w:rsid w:val="004551A5"/>
    <w:rsid w:val="004913E0"/>
    <w:rsid w:val="004A2D58"/>
    <w:rsid w:val="004C786E"/>
    <w:rsid w:val="00567971"/>
    <w:rsid w:val="00573355"/>
    <w:rsid w:val="005D008B"/>
    <w:rsid w:val="00610B5B"/>
    <w:rsid w:val="006133B5"/>
    <w:rsid w:val="006415A3"/>
    <w:rsid w:val="00660C48"/>
    <w:rsid w:val="00680EE2"/>
    <w:rsid w:val="006842F3"/>
    <w:rsid w:val="006A3634"/>
    <w:rsid w:val="006F740B"/>
    <w:rsid w:val="0070610B"/>
    <w:rsid w:val="00713169"/>
    <w:rsid w:val="0071475A"/>
    <w:rsid w:val="007340B3"/>
    <w:rsid w:val="00750EE1"/>
    <w:rsid w:val="007B0E0B"/>
    <w:rsid w:val="007B3509"/>
    <w:rsid w:val="007F15DF"/>
    <w:rsid w:val="00813657"/>
    <w:rsid w:val="00856186"/>
    <w:rsid w:val="009108AC"/>
    <w:rsid w:val="00916E66"/>
    <w:rsid w:val="009233DA"/>
    <w:rsid w:val="00931BB5"/>
    <w:rsid w:val="00940B78"/>
    <w:rsid w:val="009504CB"/>
    <w:rsid w:val="00992620"/>
    <w:rsid w:val="009A305E"/>
    <w:rsid w:val="009D3A19"/>
    <w:rsid w:val="00A3473F"/>
    <w:rsid w:val="00A34AA9"/>
    <w:rsid w:val="00A8452C"/>
    <w:rsid w:val="00A944DD"/>
    <w:rsid w:val="00AA1B23"/>
    <w:rsid w:val="00AF4E38"/>
    <w:rsid w:val="00B168BB"/>
    <w:rsid w:val="00B21621"/>
    <w:rsid w:val="00B72128"/>
    <w:rsid w:val="00B725BE"/>
    <w:rsid w:val="00B72B5C"/>
    <w:rsid w:val="00B85285"/>
    <w:rsid w:val="00B853AA"/>
    <w:rsid w:val="00B92229"/>
    <w:rsid w:val="00BB7004"/>
    <w:rsid w:val="00C10A87"/>
    <w:rsid w:val="00C147B9"/>
    <w:rsid w:val="00C259DC"/>
    <w:rsid w:val="00C72D4C"/>
    <w:rsid w:val="00C742C0"/>
    <w:rsid w:val="00CA56BE"/>
    <w:rsid w:val="00CE5589"/>
    <w:rsid w:val="00D14B94"/>
    <w:rsid w:val="00D37039"/>
    <w:rsid w:val="00D7147F"/>
    <w:rsid w:val="00D97683"/>
    <w:rsid w:val="00DA7EFE"/>
    <w:rsid w:val="00DC688B"/>
    <w:rsid w:val="00DD3E93"/>
    <w:rsid w:val="00EB4B7D"/>
    <w:rsid w:val="00EC20BB"/>
    <w:rsid w:val="00EE57A2"/>
    <w:rsid w:val="00F216CB"/>
    <w:rsid w:val="00F94856"/>
    <w:rsid w:val="00FA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5ADCECE"/>
  <w15:docId w15:val="{077353AF-910D-497C-8214-D3A712DF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itre5">
    <w:name w:val="heading 5"/>
    <w:basedOn w:val="Normal"/>
    <w:next w:val="Normal"/>
    <w:link w:val="Titre5C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Titre6">
    <w:name w:val="heading 6"/>
    <w:basedOn w:val="Normal"/>
    <w:next w:val="Normal"/>
    <w:link w:val="Titre6C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Titre5Car">
    <w:name w:val="Titre 5 Car"/>
    <w:basedOn w:val="Policepardfaut"/>
    <w:link w:val="Titre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Titre6Car">
    <w:name w:val="Titre 6 Car"/>
    <w:basedOn w:val="Policepardfaut"/>
    <w:link w:val="Titre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k8fontsize">
    <w:name w:val="document_skn-mlk8_fontsize"/>
    <w:basedOn w:val="Normal"/>
    <w:rPr>
      <w:sz w:val="18"/>
      <w:szCs w:val="18"/>
    </w:rPr>
  </w:style>
  <w:style w:type="character" w:customStyle="1" w:styleId="documentskn-mlk8topsectionsection">
    <w:name w:val="document_skn-mlk8_topsection_section"/>
    <w:basedOn w:val="Policepardfaut"/>
    <w:rPr>
      <w:shd w:val="clear" w:color="auto" w:fill="39C3B1"/>
    </w:rPr>
  </w:style>
  <w:style w:type="paragraph" w:customStyle="1" w:styleId="documentskn-mlk8paragraphPARAGRAPHNAME">
    <w:name w:val="document_skn-mlk8_paragraph_PARAGRAPH_NAME"/>
    <w:basedOn w:val="Normal"/>
    <w:pPr>
      <w:pBdr>
        <w:left w:val="none" w:sz="0" w:space="31" w:color="auto"/>
      </w:pBdr>
    </w:pPr>
  </w:style>
  <w:style w:type="paragraph" w:customStyle="1" w:styleId="documentskn-mlk8name">
    <w:name w:val="document_skn-mlk8_name"/>
    <w:basedOn w:val="Normal"/>
    <w:pPr>
      <w:pBdr>
        <w:bottom w:val="none" w:sz="0" w:space="12" w:color="auto"/>
        <w:right w:val="none" w:sz="0" w:space="18" w:color="auto"/>
      </w:pBdr>
      <w:spacing w:line="1080" w:lineRule="atLeast"/>
    </w:pPr>
    <w:rPr>
      <w:rFonts w:ascii="Oswald Light" w:eastAsia="Oswald Light" w:hAnsi="Oswald Light" w:cs="Oswald Light"/>
      <w:caps/>
      <w:color w:val="EEF0F1"/>
      <w:sz w:val="80"/>
      <w:szCs w:val="80"/>
    </w:rPr>
  </w:style>
  <w:style w:type="character" w:customStyle="1" w:styleId="span">
    <w:name w:val="span"/>
    <w:basedOn w:val="Policepardfaut"/>
    <w:rPr>
      <w:bdr w:val="none" w:sz="0" w:space="0" w:color="auto"/>
      <w:vertAlign w:val="baseline"/>
    </w:rPr>
  </w:style>
  <w:style w:type="paragraph" w:customStyle="1" w:styleId="documentskn-mlk8resumeTitle">
    <w:name w:val="document_skn-mlk8_resumeTitle"/>
    <w:basedOn w:val="Normal"/>
    <w:pPr>
      <w:spacing w:line="400" w:lineRule="atLeast"/>
    </w:pPr>
    <w:rPr>
      <w:b/>
      <w:bCs/>
      <w:caps/>
      <w:color w:val="EEF0F1"/>
      <w:spacing w:val="20"/>
      <w:sz w:val="36"/>
      <w:szCs w:val="36"/>
    </w:rPr>
  </w:style>
  <w:style w:type="character" w:customStyle="1" w:styleId="documentskn-mlk8topsectionemptycell">
    <w:name w:val="document_skn-mlk8_topsection_emptycell"/>
    <w:basedOn w:val="Policepardfaut"/>
    <w:rPr>
      <w:shd w:val="clear" w:color="auto" w:fill="39C3B1"/>
    </w:rPr>
  </w:style>
  <w:style w:type="paragraph" w:customStyle="1" w:styleId="documentskn-mlk8topsectionemptycellParagraph">
    <w:name w:val="document_skn-mlk8_topsection_emptycell Paragraph"/>
    <w:basedOn w:val="Normal"/>
    <w:pPr>
      <w:shd w:val="clear" w:color="auto" w:fill="39C3B1"/>
    </w:pPr>
    <w:rPr>
      <w:shd w:val="clear" w:color="auto" w:fill="39C3B1"/>
    </w:rPr>
  </w:style>
  <w:style w:type="table" w:customStyle="1" w:styleId="documentskn-mlk8topsection">
    <w:name w:val="document_skn-mlk8_topsection"/>
    <w:basedOn w:val="TableauNormal"/>
    <w:tblPr/>
  </w:style>
  <w:style w:type="character" w:customStyle="1" w:styleId="documentsidecell">
    <w:name w:val="document_sidecell"/>
    <w:basedOn w:val="Policepardfaut"/>
  </w:style>
  <w:style w:type="character" w:customStyle="1" w:styleId="documentskn-mlk8parentContainerleft-box">
    <w:name w:val="document_skn-mlk8_parentContainer_left-box"/>
    <w:basedOn w:val="Policepardfaut"/>
    <w:rPr>
      <w:shd w:val="clear" w:color="auto" w:fill="39C3B1"/>
    </w:rPr>
  </w:style>
  <w:style w:type="paragraph" w:customStyle="1" w:styleId="documentskn-mlk8sectionsectionpict">
    <w:name w:val="document_skn-mlk8_section_section_pict"/>
    <w:basedOn w:val="Normal"/>
  </w:style>
  <w:style w:type="paragraph" w:customStyle="1" w:styleId="documentskn-mlk8paragraph">
    <w:name w:val="document_skn-mlk8_paragraph"/>
    <w:basedOn w:val="Normal"/>
    <w:pPr>
      <w:pBdr>
        <w:left w:val="none" w:sz="0" w:space="15" w:color="auto"/>
      </w:pBdr>
    </w:pPr>
  </w:style>
  <w:style w:type="paragraph" w:customStyle="1" w:styleId="div">
    <w:name w:val="div"/>
    <w:basedOn w:val="Normal"/>
  </w:style>
  <w:style w:type="paragraph" w:customStyle="1" w:styleId="documentskn-mlk8section">
    <w:name w:val="document_skn-mlk8_section"/>
    <w:basedOn w:val="Normal"/>
  </w:style>
  <w:style w:type="paragraph" w:customStyle="1" w:styleId="documentskn-mlk8sectionSECTIONCNTCheading">
    <w:name w:val="document_skn-mlk8_section_SECTION_CNTC_heading"/>
    <w:basedOn w:val="Normal"/>
  </w:style>
  <w:style w:type="paragraph" w:customStyle="1" w:styleId="documentskn-mlk8sectionSECTIONCNTCheadingsectiontitle">
    <w:name w:val="document_skn-mlk8_section_SECTION_CNTC_heading_sectiontitle"/>
    <w:basedOn w:val="Normal"/>
  </w:style>
  <w:style w:type="character" w:customStyle="1" w:styleId="documentaddressicon-svg">
    <w:name w:val="document_address_icon-svg"/>
    <w:basedOn w:val="Policepardfaut"/>
  </w:style>
  <w:style w:type="character" w:customStyle="1" w:styleId="documentMFRicoTxtzipprefix">
    <w:name w:val="document_MFR_icoTxt_zipprefix"/>
    <w:basedOn w:val="Policepardfaut"/>
  </w:style>
  <w:style w:type="character" w:customStyle="1" w:styleId="documentaddressicoTxt">
    <w:name w:val="document_address_icoTxt"/>
    <w:basedOn w:val="Policepardfaut"/>
  </w:style>
  <w:style w:type="table" w:customStyle="1" w:styleId="documentskn-mlk8address">
    <w:name w:val="document_skn-mlk8_address"/>
    <w:basedOn w:val="TableauNormal"/>
    <w:tblPr/>
  </w:style>
  <w:style w:type="paragraph" w:customStyle="1" w:styleId="documentskn-mlk8SECTIONCNTCsectionnotSECTIONALNKheading">
    <w:name w:val="document_skn-mlk8_SECTION_CNTC + section_not(.SECTION_ALNK)_heading"/>
    <w:basedOn w:val="Normal"/>
    <w:pPr>
      <w:pBdr>
        <w:top w:val="none" w:sz="0" w:space="25" w:color="auto"/>
      </w:pBdr>
    </w:pPr>
  </w:style>
  <w:style w:type="paragraph" w:customStyle="1" w:styleId="documentskn-mlk8sectiontitle">
    <w:name w:val="document_skn-mlk8_sectiontitle"/>
    <w:basedOn w:val="Normal"/>
    <w:pPr>
      <w:spacing w:line="340" w:lineRule="atLeast"/>
    </w:pPr>
    <w:rPr>
      <w:b/>
      <w:bCs/>
      <w:caps/>
      <w:color w:val="000000"/>
      <w:spacing w:val="10"/>
      <w:sz w:val="28"/>
      <w:szCs w:val="28"/>
    </w:rPr>
  </w:style>
  <w:style w:type="paragraph" w:customStyle="1" w:styleId="documentskn-mlk8parentContainersinglecolumnnotadnlLnks">
    <w:name w:val="document_skn-mlk8_parentContainer_singlecolumn_not(.adnlLnks)"/>
    <w:basedOn w:val="Normal"/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Policepardfaut"/>
  </w:style>
  <w:style w:type="paragraph" w:customStyle="1" w:styleId="divdocumentulli">
    <w:name w:val="div_document_ul_li"/>
    <w:basedOn w:val="Normal"/>
  </w:style>
  <w:style w:type="character" w:customStyle="1" w:styleId="lev1">
    <w:name w:val="Élevé1"/>
    <w:basedOn w:val="Policepardfaut"/>
    <w:rPr>
      <w:bdr w:val="none" w:sz="0" w:space="0" w:color="auto"/>
      <w:vertAlign w:val="baseline"/>
    </w:rPr>
  </w:style>
  <w:style w:type="character" w:customStyle="1" w:styleId="documentleft-boxskillmiddlecell">
    <w:name w:val="document_left-box_skill_middlecell"/>
    <w:basedOn w:val="Policepardfaut"/>
    <w:rPr>
      <w:vanish/>
    </w:rPr>
  </w:style>
  <w:style w:type="paragraph" w:customStyle="1" w:styleId="documentskn-mlk8heading">
    <w:name w:val="document_skn-mlk8_heading"/>
    <w:basedOn w:val="Normal"/>
    <w:pPr>
      <w:pBdr>
        <w:bottom w:val="none" w:sz="0" w:space="5" w:color="auto"/>
      </w:pBdr>
    </w:pPr>
  </w:style>
  <w:style w:type="character" w:customStyle="1" w:styleId="documentskn-mlk8sectiontitleCharacter">
    <w:name w:val="document_skn-mlk8_sectiontitle Character"/>
    <w:basedOn w:val="Policepardfaut"/>
    <w:rPr>
      <w:b/>
      <w:bCs/>
      <w:caps/>
      <w:color w:val="000000"/>
      <w:spacing w:val="10"/>
      <w:sz w:val="28"/>
      <w:szCs w:val="28"/>
    </w:rPr>
  </w:style>
  <w:style w:type="paragraph" w:customStyle="1" w:styleId="documentskn-mlk8langSecparagraph">
    <w:name w:val="document_skn-mlk8_langSec_paragraph"/>
    <w:basedOn w:val="Normal"/>
    <w:pPr>
      <w:pBdr>
        <w:top w:val="none" w:sz="0" w:space="5" w:color="auto"/>
      </w:pBdr>
    </w:pPr>
  </w:style>
  <w:style w:type="paragraph" w:customStyle="1" w:styleId="documentlangSecparagraphfield">
    <w:name w:val="document_langSec_paragraph_field"/>
    <w:basedOn w:val="Normal"/>
  </w:style>
  <w:style w:type="character" w:customStyle="1" w:styleId="documentlangSecinfobarsecfieldnth-child1spannth-child1">
    <w:name w:val="document_langSec_infobarsec_field_nth-child(1) &gt; span_nth-child(1)"/>
    <w:basedOn w:val="Policepardfaut"/>
    <w:rPr>
      <w:b/>
      <w:bCs/>
    </w:rPr>
  </w:style>
  <w:style w:type="character" w:customStyle="1" w:styleId="documentlangSecinfobarsecfieldnth-child1lang-colon">
    <w:name w:val="document_langSec_infobarsec_field_nth-child(1)_lang-colon"/>
    <w:basedOn w:val="Policepardfaut"/>
    <w:rPr>
      <w:b/>
      <w:bCs/>
    </w:rPr>
  </w:style>
  <w:style w:type="character" w:customStyle="1" w:styleId="documentskn-mlk8langSecfieldany">
    <w:name w:val="document_skn-mlk8_langSec_field_any"/>
    <w:basedOn w:val="Policepardfaut"/>
  </w:style>
  <w:style w:type="paragraph" w:customStyle="1" w:styleId="documentskn-mlk8left-boxratingBar">
    <w:name w:val="document_skn-mlk8_left-box_ratingBar"/>
    <w:basedOn w:val="Normal"/>
    <w:pPr>
      <w:shd w:val="clear" w:color="auto" w:fill="39C3B1"/>
    </w:pPr>
    <w:rPr>
      <w:shd w:val="clear" w:color="auto" w:fill="39C3B1"/>
    </w:rPr>
  </w:style>
  <w:style w:type="character" w:customStyle="1" w:styleId="documentskn-mlk8left-boxratingBarCharacter">
    <w:name w:val="document_skn-mlk8_left-box_ratingBar Character"/>
    <w:basedOn w:val="Policepardfaut"/>
    <w:rPr>
      <w:shd w:val="clear" w:color="auto" w:fill="39C3B1"/>
    </w:rPr>
  </w:style>
  <w:style w:type="paragraph" w:customStyle="1" w:styleId="p">
    <w:name w:val="p"/>
    <w:basedOn w:val="Normal"/>
  </w:style>
  <w:style w:type="paragraph" w:customStyle="1" w:styleId="documentsidecellParagraph">
    <w:name w:val="document_sidecell Paragraph"/>
    <w:basedOn w:val="Normal"/>
    <w:pPr>
      <w:pBdr>
        <w:top w:val="none" w:sz="0" w:space="30" w:color="auto"/>
        <w:bottom w:val="none" w:sz="0" w:space="25" w:color="auto"/>
      </w:pBdr>
    </w:pPr>
  </w:style>
  <w:style w:type="character" w:customStyle="1" w:styleId="documentskn-mlk8parentContainerright-box">
    <w:name w:val="document_skn-mlk8_parentContainer_right-box"/>
    <w:basedOn w:val="Policepardfaut"/>
  </w:style>
  <w:style w:type="paragraph" w:customStyle="1" w:styleId="documentskn-mlk8parentContainerright-boxsection">
    <w:name w:val="document_skn-mlk8_parentContainer_right-box_section"/>
    <w:basedOn w:val="Normal"/>
  </w:style>
  <w:style w:type="paragraph" w:customStyle="1" w:styleId="documentskn-mlk8sectioneducparagraph">
    <w:name w:val="document_skn-mlk8_section_educ_paragraph"/>
    <w:basedOn w:val="Normal"/>
  </w:style>
  <w:style w:type="paragraph" w:customStyle="1" w:styleId="documentskn-mlk8sectioneducparagraphfirstparagraphpspcdiv">
    <w:name w:val="document_skn-mlk8_section_educ_paragraph_firstparagraph_pspcdiv"/>
    <w:basedOn w:val="Normal"/>
    <w:rPr>
      <w:vanish/>
    </w:rPr>
  </w:style>
  <w:style w:type="paragraph" w:customStyle="1" w:styleId="documentskn-mlk8dispBlock">
    <w:name w:val="document_skn-mlk8_dispBlock"/>
    <w:basedOn w:val="Normal"/>
  </w:style>
  <w:style w:type="character" w:customStyle="1" w:styleId="documentskn-mlk8txtBold">
    <w:name w:val="document_skn-mlk8_txtBold"/>
    <w:basedOn w:val="Policepardfaut"/>
    <w:rPr>
      <w:b/>
      <w:bCs/>
    </w:rPr>
  </w:style>
  <w:style w:type="character" w:customStyle="1" w:styleId="documentMFRbeforecolonspace">
    <w:name w:val="document_MFR_beforecolonspace"/>
    <w:basedOn w:val="Policepardfaut"/>
  </w:style>
  <w:style w:type="character" w:customStyle="1" w:styleId="divCharacter">
    <w:name w:val="div Character"/>
    <w:basedOn w:val="Policepardfaut"/>
    <w:rPr>
      <w:bdr w:val="none" w:sz="0" w:space="0" w:color="auto"/>
      <w:vertAlign w:val="baseline"/>
    </w:rPr>
  </w:style>
  <w:style w:type="paragraph" w:customStyle="1" w:styleId="documentexpreducsspc">
    <w:name w:val="document_expreducsspc"/>
    <w:basedOn w:val="Normal"/>
    <w:pPr>
      <w:spacing w:line="500" w:lineRule="atLeast"/>
    </w:pPr>
    <w:rPr>
      <w:sz w:val="20"/>
      <w:szCs w:val="20"/>
    </w:rPr>
  </w:style>
  <w:style w:type="table" w:customStyle="1" w:styleId="documentskn-mlk8parentContainer">
    <w:name w:val="document_skn-mlk8_parentContainer"/>
    <w:basedOn w:val="TableauNormal"/>
    <w:tblPr/>
  </w:style>
  <w:style w:type="paragraph" w:styleId="Paragraphedeliste">
    <w:name w:val="List Paragraph"/>
    <w:basedOn w:val="Normal"/>
    <w:uiPriority w:val="34"/>
    <w:qFormat/>
    <w:rsid w:val="003C63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23AD8-C122-4D40-A7E4-B519E6390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</Pages>
  <Words>351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Nassim LAHLOUH</vt:lpstr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Nassim LAHLOUH</dc:title>
  <dc:creator>nassim lahlouh</dc:creator>
  <cp:lastModifiedBy>nassim lahlouh</cp:lastModifiedBy>
  <cp:revision>73</cp:revision>
  <cp:lastPrinted>2022-05-10T11:59:00Z</cp:lastPrinted>
  <dcterms:created xsi:type="dcterms:W3CDTF">2022-04-13T21:41:00Z</dcterms:created>
  <dcterms:modified xsi:type="dcterms:W3CDTF">2022-07-30T09:57:00Z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115fe5d1-f13d-4d04-8e3a-5bf36db8d450</vt:lpwstr>
  </property>
  <property fmtid="{D5CDD505-2E9C-101B-9397-08002B2CF9AE}" pid="3" name="x1ye=0">
    <vt:lpwstr>eFYAAB+LCAAAAAAABAAUm0WSpFAURRfEALch7onrDHeXAlbf9Dyj4MN7954TREGIKHIMIfIMxXAsByECDaMiSwokjFE0j4BSNpw7QSMWMN2bi6i4VpUw3HfEkKmgdndiuqT2+meYNWgo+JRJExVhCRRimOFtRlolSsHHpitWHriaNsBljrTeosLA14GhieSuLVS+Eh82EjI/wjGYWIERcAKsYcbI+tEAaRQmi8zh5C8rCo1d0K2MLYDr/priDyq</vt:lpwstr>
  </property>
  <property fmtid="{D5CDD505-2E9C-101B-9397-08002B2CF9AE}" pid="4" name="x1ye=1">
    <vt:lpwstr>oUorR0dOnaPFvYrtXtjIY8Dzxk65vTanG5LIodsL9dZU362+MctL1vMplKgyvzOvn2M3q1c0KGBK2GNmffjozUFf63jorqRkJAz/OiKMg/kDAgt6008rtrSzf37qSmdGF0tWyKemFq7gT00/kfl/66vpTpdaOqxJ7sBBRrYaFsT48mjrFYRhL7cnwcEQQiMzaIrwciZnp5O6P/FO94G96ghftlIG+BHhzfn6dHDfkr3/BadU5QafTC5y7oFuuLH</vt:lpwstr>
  </property>
  <property fmtid="{D5CDD505-2E9C-101B-9397-08002B2CF9AE}" pid="5" name="x1ye=10">
    <vt:lpwstr>fMLfujM8e3ZkTZoBWApkyQDtsMlyUXMysM0KBClX4PxCWilDHaCGb+erw2I8CkuIV3QPAfOlQ+O7qtIF/nhAuby6Xx8Pp9qMMSjEs6DnfCF7ZqzkhGeZ5qWT/IvsAHpQEzxh2MwPXOyVUTf4/OjJ+ohW7aPEOyJetnwrd9IpRwJBAU0zRLFqb8HVLcij1Unf4SvSHbBuwD2fITZmdVQUAN6zs6fOqAmQrwoBrLCqKMe0rDGCP5kuCXaq/kznTgW</vt:lpwstr>
  </property>
  <property fmtid="{D5CDD505-2E9C-101B-9397-08002B2CF9AE}" pid="6" name="x1ye=11">
    <vt:lpwstr>eHhS6mRVW5Gr+xzrCfmNl/Dl0qWwGOIONYthYHeWjynR4FwAdq6tZcSfeTslJXXr2Nwcm7pnQ4fVXK6jgEmV0ceLUC0i1FQLO9o4oj/GHKiwYlZm/B32Np0Y6YT/fGuXgxt2WEp3ImwmZ5NYrc+iuJyehG8lScOJQwRTitIuY3MBEjmHRvxdn5VgvV10hLKutjgyrMVwvLxovpDZLWINAkDy0rXWhd9nDPXIDyKufpFpdMMK7I56sOTjLfygOZf</vt:lpwstr>
  </property>
  <property fmtid="{D5CDD505-2E9C-101B-9397-08002B2CF9AE}" pid="7" name="x1ye=12">
    <vt:lpwstr>kzMoppsVeDpIZEUG1Yd4seA/K1b9XGhOL4LYjJ7gZOiD6yx6aj/fuvDWMN3oKrp06Sy9CKNA32He7W6JgNTp9YT2EntLvfEYShCjnZRh3JFqb/6zBkn3nhCudU5MjchQ3tgf0C3ZsxfiTdYEwS+Td2TGg8cL61YI0D3tHHJGBd+5XIpIlpuWD1CMwoaEi6TPjcusYfqOEi1SRHLmYa0qcNAfjZLx6F2bXwrdApYJNB/9omTO3WjPtFiJHDNufFK</vt:lpwstr>
  </property>
  <property fmtid="{D5CDD505-2E9C-101B-9397-08002B2CF9AE}" pid="8" name="x1ye=13">
    <vt:lpwstr>PN7Xs1eJbzUVDn2a93S5jU5bQKBKC4LA5gOe0N+pu4lkOs89aTIo50SXnU18Xqj3b6yj/k+nTR7Yh30NtnFpSk8rbyiDSpn4Y0hS/fbl2ILc4mf3a+A1NYb0C6zr8RA9tCNdt5sIJrx2wAz3mkwXWcS9b/cVV8qlm6OU5fpnd59fufsGvoDoYLHUFKTS4HLq86eVHnZS8NZiEUsX9QeCUL1jcXOiaI9agw16B0wAt/DY9QQQY8wg2B4wiuH0/dR</vt:lpwstr>
  </property>
  <property fmtid="{D5CDD505-2E9C-101B-9397-08002B2CF9AE}" pid="9" name="x1ye=14">
    <vt:lpwstr>J/HKmStsSAGag767GF+7xICtmI7EQL752NkJq0KqOYsg5MaIrFlpKIv3pSgKBG8ckUdwmhdRmY7XMO14PheLamaF5SkT+wcVhVAbrNIhB3okMn88BUNOMfRTW/HnDMDfmbg7XvH0koeMNMJ/Hh9gwoFv8kWdX3zd/pZjbbatAwlMcX8TqcbcPxx/MlRm1P8b6V0PvOFDSx/YLtdzvSFb60piYwpEpvNp5S29Aqfhe/AbXXh1KdfXpqAXiQl8tk2</vt:lpwstr>
  </property>
  <property fmtid="{D5CDD505-2E9C-101B-9397-08002B2CF9AE}" pid="10" name="x1ye=15">
    <vt:lpwstr>ctFD85EuoYrZVTamUKwPRZC/Qp+gXJcZpwlsHyaf5jMBj8GMoLQ/YMkY4iPczwjniBtvbpx1BoEXsfghhNBUDDrBQr5lkAUUvDBY5oWm7TgY/QN/fI6Vp35i+Vdpbx6/grpiyTlH+tQ+S1Gkpj/zllXKbZu0/sHRgPtIqa307hJcfZ2ybpCLsJi1KPu+TCs6BMJHkEr2rn+x3bUXUbBCzx4clYRxw6n6+v8C7Fl0Di4ppa7BlDadE25Ew0YVyjY</vt:lpwstr>
  </property>
  <property fmtid="{D5CDD505-2E9C-101B-9397-08002B2CF9AE}" pid="11" name="x1ye=16">
    <vt:lpwstr>8HwTUX2j0nXJfvHp7eLxt0N30dYAgxkUYB6P/4C+VzbL743Ap781NQzc0OjzotqUZiBhW5GVYC7fCGOzzHtfb1BC4kYSTGYofWPon/2TBZppZM/Nx6kz7wg+1cXHHE364gxK5lc1EoTX59cbd1PVAyHWX/QlrMLWiO+kGS3S8AJUuDtvoQIB2FFj9r62f8/LzKTXJjKUbHjbK97LbPGqBsg90h2w43f+00y6Raz81ljdUDtOZDyq3Q0EPDBUf5j</vt:lpwstr>
  </property>
  <property fmtid="{D5CDD505-2E9C-101B-9397-08002B2CF9AE}" pid="12" name="x1ye=17">
    <vt:lpwstr>2Jgaap+1Rwj2UIC8pxs2vKWQScpkWizxy2gFEtE2wnCY1OJP2scdhRTUhVvzkC+WqZlJ+rCy2NoQ3RwYxrnoG8ijhTLrmDUcCigyQxfMBc1EiTkAbG337etT2TqgUKSLoj4auJoFk4SuZRhnzkL2qn2OJGJKN39nynLFpntVVh6D7pXoGRHd8OfxNB3y4iYfPI68sO1qLf90+DFEF+RVRjSCkN90puTfChPo5StYfj2Ml5X5mr+N55H8hN9jHg4</vt:lpwstr>
  </property>
  <property fmtid="{D5CDD505-2E9C-101B-9397-08002B2CF9AE}" pid="13" name="x1ye=18">
    <vt:lpwstr>Bfyq6ZjjXFQ6fLDvx4nFy8v+3L7VZN4QeTkjuooyZrocYKNV8DwdQbTnnR7MINiBUQSSqMGUwlqTKSDaBnVnLFkjG0Oc70eZdOpdCggshpPIlVJTo4s4y8ex5lD5RnV3cp14NUPcPX8UrPeVgncjz/QTb2G0Ji+r0cpD5DGM7GQ9pCLLx9M2EaWDSOQQAQFR2Ta1b2cuxb+7PpaLVVlhHUtWWCgE14/8NgWshAMPDwzZvPshQhBTAtEv2r4NsAC</vt:lpwstr>
  </property>
  <property fmtid="{D5CDD505-2E9C-101B-9397-08002B2CF9AE}" pid="14" name="x1ye=19">
    <vt:lpwstr>1nqWK5o8tIElh+/W7flZojm2bgt2q/SnY8KtxLxEr8rUU9vsv6Ul4YnWyKiR6zmVa8RLrFACdvD5SeSw58vlPEf5+NmJAkAFAltVRdKWT1AR7IZgdd/AyaGrzD+OpKIlqjVmmv1JQc2BmTqLK+ufhxDv0m91WlOvz9OC0nScRBiozjIoCxzpWjrTP6mx8TFCvBMwENrSRTPqftsAlSSwHmQzp0QqyQYqdaoSa/fqrJM4nMSPsollpw55TvGW3CL</vt:lpwstr>
  </property>
  <property fmtid="{D5CDD505-2E9C-101B-9397-08002B2CF9AE}" pid="15" name="x1ye=2">
    <vt:lpwstr>cVSF8R8ucDrzL73AUiKaqEhT1ymabP9saXGUu6+LvD2RM8VpWlc9FwrotyiE0kqy3TT9unUhvAHi0jG5tXm7j/cLgMSiz0ilUSzxEwXrbW2Ff3uHrZXmCQMCpDIKLkoye7lGmvKgu9m+rguu4PqtXFLSvcDnZE2bEb52iJkub6imkrKwR3LFSYQLu9N3jYjNspnPvyj+lCo2m4c4t4iGbtHlhh8y9H1GI+X0foMdj1V63kp28yEvhitD8qnhZCJ</vt:lpwstr>
  </property>
  <property fmtid="{D5CDD505-2E9C-101B-9397-08002B2CF9AE}" pid="16" name="x1ye=20">
    <vt:lpwstr>Gx6sZAcuT+bGab1Viq48rlXhX9mjAW4cm5vA7jB36nA1D0MkWGXR49DJpdnE4g/FKT4tPy3P6gvJ5PX8MspUugktTy8T0gVco67Rjd+yuWkakP5Eql80zi6HmzAPma7M7ukOhpJIhLn2pjkzuuQAFfkwvvzzM0Kgqf6uAn9Ypt3TPCgRiFn5qVjhokaW1BfW3X+WO710+rrxruQ+KvBsxyu/K7vvcFV/O24GLjdKsqo2C0JllgFuE5scsP5EG58</vt:lpwstr>
  </property>
  <property fmtid="{D5CDD505-2E9C-101B-9397-08002B2CF9AE}" pid="17" name="x1ye=21">
    <vt:lpwstr>5X+YeYdcKNYkv5BZ0V2wi4sbNyjjqEKZ7FlD+dar/18Edyzxaj4djoJ8SnY08nfE1tJZUasYd2nvAh2S/rf0LNNxdDXL8Wwya+VnyMin5Bpt3NxwH1/VGUTfFWKPxDRIjacpzQOyZ9FdX1VNizu2AlzMsGCF8UKFu9pmVU6WLf+4ZWB3uJ95odNf2dJVn/6W72jTCCAqVFn3equh8tUieZJPUjcfqe8M55/x4is4CvnhX0J4jHTp/f/2Rw9VPi2</vt:lpwstr>
  </property>
  <property fmtid="{D5CDD505-2E9C-101B-9397-08002B2CF9AE}" pid="18" name="x1ye=22">
    <vt:lpwstr>fSwe7eCLBATqVtEYXT+23DXOe98iKgP/BEBQjtXp46/GVcbeqgAykex7AmGjFuOwJ0t2+EjY4IMayAYv4hNs73Txx/QnEATCfLL5vIZywIzJ89rl9M8AI2kEISkJHoTTvYBOas0p/TV6f8o+U/5XSTOeapXiFOAcMPRdSrGgWZ7EJhyMV0MIbZkbNS0mUJcU+uX2H9furSR8rSAEfT3ZFCGmsBM/BAtmgE/PCKzVj7b1h4L0Ha5sc/6wmEDr69d</vt:lpwstr>
  </property>
  <property fmtid="{D5CDD505-2E9C-101B-9397-08002B2CF9AE}" pid="19" name="x1ye=23">
    <vt:lpwstr>CRRomMHFCpIf3ZFbLsmV3LDJ/S87/pdnveMlKvyZw4nBZ8FbWd3HzJj9MMysm53WrAo+OEl69ODyJe2q1+3j+2qt0tukjThAo2PX296dypPwYel4RSwZYHsI8UgJrGF+AXEr1+/2uLFVIJMrLWWMke+pz75Fnt9KWCRZifZn9F1OzdbM4K0ACHP59zVkjQh3tMbkwKdzOJPixm7M0pU4rP9sQd4GG0OIR6yioAkqdZ3R0SqZlliOtCdurw6SFp/</vt:lpwstr>
  </property>
  <property fmtid="{D5CDD505-2E9C-101B-9397-08002B2CF9AE}" pid="20" name="x1ye=24">
    <vt:lpwstr>P7X2KYtZ2nzVDErc0eGxKTw+1X2rybx42VkbN7xgQMWLt9utrzaNOewMC9WheXD18o2QR2E4gCdDN36+Di/0zKcgHNn21+fAdryn+60B3YvrAGbdb2cnUhZuWwMFZZTs4hqrup6vBwPJ1w+LXrhhIcDBFoVaCWr+hAT+y4NgwzeTG37EtySsZi/oX4dGxV0T4QeI70LLgSqb49G2YFFRWvysmfuHaYZe03aQd87X5wWUDOPSLMEqHqObGTXwZiW</vt:lpwstr>
  </property>
  <property fmtid="{D5CDD505-2E9C-101B-9397-08002B2CF9AE}" pid="21" name="x1ye=25">
    <vt:lpwstr>40caAhxaZFzCZYk2P1cM0x6s2WEo5n9BCDSkcu9/mQFtCnnwfGvIKwUaGt5Gmn4Oh2HLMphYnnU9LE81VSI6BO5GiqrpqCUnWUKG7CDn3MI+3Qz/22/n32kV15IfBpIHy6GTcUqWpdfpCm9JdbvNC6BybHOMtnBzTU5hLqlED+4PiucFj9nqP3hoOFjTebJm3H6oRH7jZGLcWVVNaLNvTYHFl/A6P7PxF6/aQRVuYAP1HHprqdfAfK0hgInnmMD</vt:lpwstr>
  </property>
  <property fmtid="{D5CDD505-2E9C-101B-9397-08002B2CF9AE}" pid="22" name="x1ye=26">
    <vt:lpwstr>BQJU9FnVb6D3aYr94EODjRD6RxsXFuch6+9Qcw+rP74E8KOCetS6P40xo2Irg+RF7eiyukBf++IErGo4BaS6crEJGB3f7jgX4r+BvtXqVI6qF1rE/h7qAiZD+6CBnq/iwxK+6QQfVoOH0pxfsnKUiINvO6NMf3hnzt4tJy1WO87IQVyTQ0bCEpfgJyssZarsD8F006tG6R64M51WhCx7zi3rG7u+aNtIWrTiN5Wcyfd/PuEFuPJfw6z5X2/KxEF</vt:lpwstr>
  </property>
  <property fmtid="{D5CDD505-2E9C-101B-9397-08002B2CF9AE}" pid="23" name="x1ye=27">
    <vt:lpwstr>CjBi6aGn4eAJ0SNFr5eK63mBk12Dlakb8hbaHVrNVSDvHlOPbH0efPSgmctR/RlZlPzpk5/ch1N4KfidInVnzXXsUZyaETB4dZzjpzpButZEjypzzR7qzzfw/g4s7EYU29genpdhCu7R3rrJUysdnVW44X6s+GIIHfoOcZtxNVV7GLBiP1b74jMTvqTfh3G1aIrVqvhAyhqIPjvrjih9qRrXs+cu9vvDXjw+hyumUunT8Aifvu4q8ZbhxesDmvD</vt:lpwstr>
  </property>
  <property fmtid="{D5CDD505-2E9C-101B-9397-08002B2CF9AE}" pid="24" name="x1ye=28">
    <vt:lpwstr>8puUivbRq2/XBtBJHLfCpF9pBG6P+U0yr4A4WnZGcFuqCRO8eCLNe+veX/q98eikh8UczL97Jf7mX0bBu9jWeA6yv1M2CA4/Xy35+5P+nIj2HUIi0ToYaFFKLKr7gZmCtw/4mX1orgLOnHBRTIjdsCCfvaojyO4IjTpdHHxRl1D2pVv5U1/Cgz1dFMGi+E2P4eqTZSrMNoOSoKHnLrPhOPG2RSgYkenRwTsTmduqxNawaICPm0Ul/lTZnzX293G</vt:lpwstr>
  </property>
  <property fmtid="{D5CDD505-2E9C-101B-9397-08002B2CF9AE}" pid="25" name="x1ye=29">
    <vt:lpwstr>WOKFEgFhef4pWx0ejjsiWRRuCo+L50CsTfCWhGmt5mEHswc7B83ZWytRB/A1vs0aLWC6RIFVqxrr7OQC9BjcurZ8NbjdhaGyEhQGhMQFuBU3KWx3KpTyXrcvsO9FeWLvLJQpzLoUx0bwwO6nGr978db+FGPKyrtX/+lqyegOP/bydG4gfwOXZ/4ob4v8ULisLRQsYwPT/1sRTyp9xAn/aGkhrmVI/ja4QzZEqP/QozFf72Z/KatpfyMmlmFga0n</vt:lpwstr>
  </property>
  <property fmtid="{D5CDD505-2E9C-101B-9397-08002B2CF9AE}" pid="26" name="x1ye=3">
    <vt:lpwstr>+SQnawTH4gM4jDkJcsUqiEhD+NNnE03tLjfX7Xqo3v05NGe3Foj0U+xIQz2bmCon8hDCoxWKycg42s1u9EFz6k5aVHpaCjh2PYEoF48UXRYtPbAf+cvEJz2jizorGsvxiBrkiT2QGa1ZbtCH1m2H1mYMjuNoiM9o1wKdthefO2Jr5aGEF+APKP0TvRTINKCtaw/cBhHllMEDkfcGWalQSwP3xbGDcujouYuS4fz3FXIAVFFjJ0Pbg9xoeoHkhlF</vt:lpwstr>
  </property>
  <property fmtid="{D5CDD505-2E9C-101B-9397-08002B2CF9AE}" pid="27" name="x1ye=30">
    <vt:lpwstr>J/KNs6jZ+8tlqqWSLs4EeThD+mvzVBC9gUwn0J1ZQXibSf1BfQSmmlbELJazupFxkkN3TwO3tSFc0JF/sX98wYhM9C7NbGbaMZMLtwOsm3Z/FZw7c+Id9ltqbJTopLtZ8QJE8xrpFsVfY8CliJA4aZ0LYdw0yEh/ARW4Ihl5GKhu6gkEfKYdIxEuomgwldggKVUm12cgynMUT9PQ0CTiyBCNs3lwRxyIMGL8t6OgW9qOBlb7lDRUHCNpPWZJdFZ</vt:lpwstr>
  </property>
  <property fmtid="{D5CDD505-2E9C-101B-9397-08002B2CF9AE}" pid="28" name="x1ye=31">
    <vt:lpwstr>obltdRPtCAaj1GZF2Isyrp0VVAwMxAXwnyID/Jg6Jyg9rAvYXFBusvb3e7uM+tTH99UuPefTmjEyPcic4bO656G1SOAPmcbGlJ4m0SUNjAUZG9GXuCNWPzBaBTrDNrs8rzRPA9UCghPg054pL+XdEf6rZvbvHI657bTgMBoQ5FO9cvX4QpiIsc0BC5oZvBsXHjFTQQ1/OSJhdFCPZZqnVy/jJ0bzLQxE+qafisOtwb4vdNbUNu+NAQn11v4XWR6</vt:lpwstr>
  </property>
  <property fmtid="{D5CDD505-2E9C-101B-9397-08002B2CF9AE}" pid="29" name="x1ye=32">
    <vt:lpwstr>FJt6Fxp+ApgrEZWHwa7IQ/4rWUCXC8voGBwnhEgHiYs9iecPRcZMEd0DB5m6QH59M6oMJ001hHrrdmhMNwq6Je1h9T220kOF7XNCYVVyGWip0+9AsJKsXdMZaCExXhYOLrKLe8zY8m9Wb8M/zH2RHkRhT173cV07Or9S1quoM5u/s2auJaFfFLUXrVUToHdO2btQyXUQ3eRQ1GcWXcBUXjGgogB4zHJeK1QLGzf8Aq/kcpmXqop8VkPOpJCuywQ</vt:lpwstr>
  </property>
  <property fmtid="{D5CDD505-2E9C-101B-9397-08002B2CF9AE}" pid="30" name="x1ye=33">
    <vt:lpwstr>a9Ff2rbnTcMO9nQR03B1JWcJuKYm3w5PfCq6ti0tFiMNXk49HiV9EX2oNqFP97HLKJtRwkYhYQUwkwr73mTZ+TfHcHpOHGFTYX39OZ8iuMiLQRN8AyFw41VjH+ue6VU5Z2vIF4z5q5bhCyNU9FS1BVkMsLQKfi8AwaDesy6ZjCr/C6Q7pnKtrKWyjwu8B02aAc2cl5eTYM7n9hquDYfjn32zwJ+bR5KhT/hczmxFHO75KLlxfUyHoW1GMfJsxj5</vt:lpwstr>
  </property>
  <property fmtid="{D5CDD505-2E9C-101B-9397-08002B2CF9AE}" pid="31" name="x1ye=34">
    <vt:lpwstr>wOnBZtO5E6/KYieF9dihiQDOZzvj2hibNAFAU1nxwMuqDJ5chML7DjuC9NVQOP5y6KpKrgbmqF+Xi4+V9Ih6mfxYTtjP7f8zSUotqJO2aT4h5/NVfRnGVmBQ0uX7OWfUL+CEIsWwX6ay3h0daf25xkTxl07zA3d9G62MQ/Anqk7Gwsck0qlWxAUIdGZtss6pHVbNjcLZ8Z9TvOafp4mSZb9mEDNDRCUEVwIBIYYGe6Hi7kIRLCiuZTcdS1QZ0ER</vt:lpwstr>
  </property>
  <property fmtid="{D5CDD505-2E9C-101B-9397-08002B2CF9AE}" pid="32" name="x1ye=35">
    <vt:lpwstr>xSpZdvgRHyKzqqdKunGXEjh+JEU5iQKh70bodiMLCxnA0w+WHpkEKFvphWM6UpMqt9Q9pZPYv5c4ATv4xGT8ELcw8ixmTvKvBj22UvDJCyh9efgZa7gauwBJ5mDs7oTpRckjNv9+tGL6RWW0fOc8hxZViuiNjhByE8tKL9wrdNOwsIo3JxbKBwxVXQTNpXNeYPbwhZccWnsBr2hYr05DLcHaKepNFFYx1pIoLcZEANWKCjtsOMF2nBtYKrPDuuo</vt:lpwstr>
  </property>
  <property fmtid="{D5CDD505-2E9C-101B-9397-08002B2CF9AE}" pid="33" name="x1ye=36">
    <vt:lpwstr>RJuCHV0rPlmoq8sFAySS01IX9WdpOER2u8oQZBSIfdb2arYV/AC552co1Hzslguj9ARwRCs7F2UbaYda1D1P+JDii8Eey2M0gb6NcBZdNCfnNKlvFtO6FAG1QwNksYh8VMbGpv6vfeQg6lzlC9UHIyfQaQ5H45351giH7s8okJLS3qfhj/3puC+gHQ06sBC2mRiJDbwC3WbYdiMvyWImLq0FCeRmQCpHFi/+fcRUGsHMevV4X1xlJwYXuAfdOO8</vt:lpwstr>
  </property>
  <property fmtid="{D5CDD505-2E9C-101B-9397-08002B2CF9AE}" pid="34" name="x1ye=37">
    <vt:lpwstr>7d472HIEol4ra4b1aBVc8HrRuaofFYO1zNGy1L1CjzbQWJ0urL2pBKYLe9Wf9GvZfS2NsSrFVjQza764LJvUpDHRCxUi1968PvgVDib//nxoo0v1rP56s7uyuuWQICPjcnP5uJIAl3vQRR9r6zYdZjzD1g3J+80yauQAUVsUxXJBg5J5Vm6jXOvULPPjOrwNjaFnhIbg36jpSpPsZQDsLPir4rcd2BanD/Cmd8yOR/Ud1GZ5d+4ImxGiftr2NnX</vt:lpwstr>
  </property>
  <property fmtid="{D5CDD505-2E9C-101B-9397-08002B2CF9AE}" pid="35" name="x1ye=38">
    <vt:lpwstr>3e2J3luiCd2CNceznFwACfTJ4XaXONbOTDIUHbOLfEHPrU+C2lK9hFi0OVELsjSXrSavYDgB7TO5gkdY5nBcXI9i+YPKbE9oPLK7p2GZ67KVq45lxNOByMDhzouSKfwfqFXuYGknL9OIJ0+tL3cjk7mEKd/l7fln4kOafWE3qsCWVJCqCL25KE2eslH8/4EVf1MbxI5KCVd6h7Nfl1QnFobiHtSMrMS8YvdMPco551J4y58gcH+JF6kXhvMazsf</vt:lpwstr>
  </property>
  <property fmtid="{D5CDD505-2E9C-101B-9397-08002B2CF9AE}" pid="36" name="x1ye=39">
    <vt:lpwstr>NgGWvzSKR3YniMT5VZsyMlgydYbvniVSwoRSita+HUcxe1mKlL6N/8JPJNkxujsRZb9wU1UWihiziTQR7g6d9kS4pJZeWB8AK8ImBhotsvBosQaDg165WBHCTPq4WG2fQLm0sAytAjV+jF7SFCsUF2a+mOT5npo+j+XXrbf1JOVnjHZXiZXrLNhhv06pr1hidMc6ogs+1ByV+/PMcPzalr/bjIZwjoQ+gi+aY5voDE5hvq8qtwohXKArOEhitsj</vt:lpwstr>
  </property>
  <property fmtid="{D5CDD505-2E9C-101B-9397-08002B2CF9AE}" pid="37" name="x1ye=4">
    <vt:lpwstr>9blVDNbrqSRGY0Z1chPRp4Py0Yp+rApNA1//CXZ0/WjFuyY9aRvyO97SbbuwutIvGPZBo6OAArmDcoHkNXnIuDNUDAefPdx6oyf7p+fCZAli33MyDWeCOdsSNsu/vSLY0LOyvpJb3np0kfQ3xTR3ntxS2NGvhgQqKLydN3H19HSWPuEbvrPQ9H50B4poeUY5jA0nMUqzs0AUGlzGUA7alyYnstg23RbIUCqiHuhkOw+OG9m75Swh0nBA1oFl22W</vt:lpwstr>
  </property>
  <property fmtid="{D5CDD505-2E9C-101B-9397-08002B2CF9AE}" pid="38" name="x1ye=40">
    <vt:lpwstr>ZDUHd58y8VSKjtPf33LquBw/RxPeG/b+MOhQgZzOgLKZFwL5TX8fc21/ItM9mln3IufvXWIX/vRLVqvdwWLcO2Z9U2WIHHynjKUHqT14EIaXUNwM6rtJ8GVzThL3RKAf0Oq5xY2jf6YiprOvUv68RRf1HfLa/iQjFEppYiwjR/3j6LdrdCjG/C5bnEuPbu4YovcQI2wWATrTLCAhR1xqp6KFZoKSFi2zoV5eZE0ve6gUQhNASvGC2IYBD443cbQ</vt:lpwstr>
  </property>
  <property fmtid="{D5CDD505-2E9C-101B-9397-08002B2CF9AE}" pid="39" name="x1ye=41">
    <vt:lpwstr>UQxMFKXUip4D+xinqfEr8oIQrnVZog6TdU+GvxeDx/+eY2jWk9Bw0aM/Vjokaui4wyID3TbSel6tOMD2QD0rk3/5gACSFIRI8on46nEF27XkXpyMfg8/9NR1jRySCIftBDfhaxqM32MQwB6LqbmV4TE/MQH+nTFYQa7mod00AnsyATYlJdgrR2+tFyNHBJVT6IrK+9cfi62lBGwZ8L3Y5iRWSKLTSQarBfnGxSSGGR/7RTyThbUUI7aOB+aA6q6</vt:lpwstr>
  </property>
  <property fmtid="{D5CDD505-2E9C-101B-9397-08002B2CF9AE}" pid="40" name="x1ye=42">
    <vt:lpwstr>0ifp5jPovFXanFKiXN1ETUzLQMIswQSa0PXrny5om3TSeDN58ein5tnfwH5XjbJwEHz4rv8I176xQfE7H8ZlyLzIwNxOtorAfVWTf+53Z8w0ePWECLb3KENnhnF9J8Uk8exsTiAhuxEjWG3cIEHy3YtzV0dxcGgnJAvx5e8e4uzc/CPZBaBVQxXDf3X/g0sjikALuCViIXia6xzHwXvRPfkO1LmpN9h12P/GSlLyr73Htnr14a2qpEfs+b4nZ46</vt:lpwstr>
  </property>
  <property fmtid="{D5CDD505-2E9C-101B-9397-08002B2CF9AE}" pid="41" name="x1ye=43">
    <vt:lpwstr>JnHO1btmkTkFQtUXeFd13yRJc4ZKFmgKPy7JwEVQiTk5KtxPpypotdcpJrafx7njQYsMJz/Vf7Qw49xqAHRLY2Xjmz/ckm2mSqZI529tOojDGPQeJOKlwj7UG2rIAM8kQvGQ38CxH0OSlJlaOr+i0AY0L2AX0D+jumgjWB+OI84Hvp6vpLtirhCS78OZdg6cQwqTZq28M6q1zpWR6mLKnkUTK9RZpD0oLY7HcXJg9m0FGyNrAihFFRqcmB65k8f</vt:lpwstr>
  </property>
  <property fmtid="{D5CDD505-2E9C-101B-9397-08002B2CF9AE}" pid="42" name="x1ye=44">
    <vt:lpwstr>oZrgXHuJnEyN9MdAlslAPjy0ZerWN8WCb3nrYB+Djfda/svgC8yJmQFsMXE0DeCvnf/uQRxsSkGRQ5be4WXuIjKLs5qjHrPzIIbh2Qz8XcE593DR7UsKogxf8AINC0SGLlxIx5Q+/G1U+K5jBkTugyoIQJrWY8gMWrVlKXGZRfeAmBMH0AmZK7dXi6euA34rU7ZNt0Da5rTx02cqTq6FT/8N2/N3JATSQGI4WssPnVs0W/r6Bn7CbmHTj6Xa21k</vt:lpwstr>
  </property>
  <property fmtid="{D5CDD505-2E9C-101B-9397-08002B2CF9AE}" pid="43" name="x1ye=45">
    <vt:lpwstr>n6qNkRY3QLM2XpJmQNWPJ1X1wjimBGlmFHWb385yh1qVvNYTghp2HjCgARVUhaXdhRLjnssjcDRdSFLLZP38ia+mBRop0YnXZEqzsHtlYbEjiMAwmM3+A3uTvmcQZgjvBK181PIlu5rs47wZybD9BbNjV9qx6fmugK6q/Lxd0wEjDEfh9YfFXjNf5UWzYJ39V5Qnphe/2WqW3AZhFjcpXhKWbh9cGi2XAT9IBoCRp6VCN9HIDgQDUlU+SNoFdkE</vt:lpwstr>
  </property>
  <property fmtid="{D5CDD505-2E9C-101B-9397-08002B2CF9AE}" pid="44" name="x1ye=46">
    <vt:lpwstr>RMALF4m8Xob9mSYKI++pcH4mwZ3L5EPHImc/7bLW2DggUE2Z3WMP6yGpCsGUwZjujzwISZS7vLLFUklqH4oRPY/USgSSieKhIF/5UzNSVpSgBkgMRmEWRY9nALLqBDi/60k4jTvK7t7e9XAdReSXAKhGgYcvGgS0NBnk/pFqN37j9OsTZqLCDctNZYCRGOB9dtzeAjLbjhL1y28o8Tio28bzcldEw4PR/BxKYQd05VXivIQMCyIq589ZfQXaDus</vt:lpwstr>
  </property>
  <property fmtid="{D5CDD505-2E9C-101B-9397-08002B2CF9AE}" pid="45" name="x1ye=47">
    <vt:lpwstr>GH+e1ykYhG6ZTLA37f2wTj0T5eEKPmqEZYuSkJyPmHKfnIwr6/CT/ZInUwblCR/4lPki8ouDxvkptzwhnphr9giyZBH9FvgNn9IQ8rPj02dikJNRtfi7jRW2abqhrtoyrYaHd0dsqMD7d/XGi1ypgKts3Tz8te4b0Svy4rPMXLkkXIgkb+kp5EssvezrYgPVhV4iJVKOO10nkM0ao2VbAC8i6w27tWyhVDINSb/FWp13ZboaG45NBEEDAjt7ikL</vt:lpwstr>
  </property>
  <property fmtid="{D5CDD505-2E9C-101B-9397-08002B2CF9AE}" pid="46" name="x1ye=48">
    <vt:lpwstr>gIEMOpJ1r7qOIbgT+ClgVEt5JPVIghnd8oRuuz8EuXLcpIDGHODqvfjT8T6TUGfxRq8YXTDfzj44006xF/6VCCCDeHDt8hZ4ldZZBgC3Yq0ovTVDkcqgmhQo3Ee6fNr/8luNlUFoFOSrecJL2k5Cq8uilLnd77czJ8MvUM41c9BJ9tyQE9B9Fk91KHdrir8Rem8O9CglxtM8oTJP1E2PBVj3Gq7IS6bypYc/9K4AUe9ojarCVWumtETrfvbB8Th</vt:lpwstr>
  </property>
  <property fmtid="{D5CDD505-2E9C-101B-9397-08002B2CF9AE}" pid="47" name="x1ye=49">
    <vt:lpwstr>o+Z2YMj7PdlwPI4L/rF++Z8EfTPF1tuGZgmHpxWoKyN+d2m4VO0EG7aEz/8OLLH5+dVJ6qytbch1wDCHR8uDLu7Nq97DRJ4GC6Txa0ZYebYLke5if9mQyzt2abAf89TsTZGYKExOR0VYQdmfRjn1aVsBfbAjvn4e5hXPrkREIsmtT6h9dgY9hK2B7PFq/bX/OaZipU/Wg9FQGoFSUTSs9FO9ETn/8P08IPIhlZfM5Lqgi/DqyezyExnQUetTfrb</vt:lpwstr>
  </property>
  <property fmtid="{D5CDD505-2E9C-101B-9397-08002B2CF9AE}" pid="48" name="x1ye=5">
    <vt:lpwstr>jpMtVgyYGWHuyV40dXbbIFf/d69GIgT83zDBnxHB32ymlzhxRug23pbS8NgdtnNjIXLFHsdXNBOokczeBQFfWNXOy/AUUdjCWIFFzYVG6CkY+J2zFxWZCnqjwGQj9hYY6QDBoNtLhocn8p+APblp/rrswzE+2K0Oc3bC2m53K5EKrp6sO8YnmJAugNpl4HfZn8DLGeRLZEKvtJfDLCVH8a4zHKv50qmx/xluh0xMqWh9ebojqBDkE5pnSiD2yuO</vt:lpwstr>
  </property>
  <property fmtid="{D5CDD505-2E9C-101B-9397-08002B2CF9AE}" pid="49" name="x1ye=50">
    <vt:lpwstr>RVUjfj9qp3ZJk8zOImOZj2oF3HcnRFEIma+jNgQPXr0NGG/KgE5bTwfF4BuwcoSsL3OXpwI74uZYaSgo6cLDu7QzymHw6Tnh13S+CRxwNM5pFeZy21U2OYdWYeNWUVfxadTXMJ/Q6GDgZ5gGK2OIAJUqoYXflKqkYN7sSiGNAT4YfyAI/UrMNbrIJ0r50Rkvs4gDcmv/NfB7fZnNR3GYTGQ9xk98AavUEjMQgdGFL/XQ9ass9wqyn7W22wraJ7o</vt:lpwstr>
  </property>
  <property fmtid="{D5CDD505-2E9C-101B-9397-08002B2CF9AE}" pid="50" name="x1ye=51">
    <vt:lpwstr>vbWTTMwpsXkzzjkdHs8be5tpef1GqnEzrowCb5ft380JtRAi1CfTYdVdt66COHgwYc+JrkOm6GGQHbUV0nQyjkPtO/ACjybe+9txNQ7zoAClKh3QLD1qMHKyOik1ixCpPgsPCGb0LLUlsGq75eV1RrvEy6RP8vOL7xIdrynIkKo3y5tGiTw7MqAPzzkEU3EYPODMW/A1ldtZ8zncNEQkHjA+KDjFzDTU7G04ILAD2k+rWbDBNxqjtBrcctQoFvg</vt:lpwstr>
  </property>
  <property fmtid="{D5CDD505-2E9C-101B-9397-08002B2CF9AE}" pid="51" name="x1ye=52">
    <vt:lpwstr>u53yZXq+ZT+Lgdpozn0P/8jGWz3HfW2DvGGbfGGEKqilRHkkmH47dW2dakNqwEeV5cqiJVGBkyjPRevjA5NQWlcBB05piyr8wVTL2zwHVlXd2+EFGsn3X86koAact/znhcStCqFAJFUJ6ljDZcBat+VeonEFOOtvSBo1KofIrRZTRzDIneP7S2B9+g6VXv6KsJoUk3HIpmSZVkW9TYKVy+KdJg8Uy71tXgGje8t4XPSDsY8rOBM+P78QV3STZUE</vt:lpwstr>
  </property>
  <property fmtid="{D5CDD505-2E9C-101B-9397-08002B2CF9AE}" pid="52" name="x1ye=53">
    <vt:lpwstr>9+du+kRozkI+axW9COV4HdjGgHSJg2kK4l61Sd87z7Le9z+GvFsUBtEhRtBmmO0zGRIN4kVQOm4X/wOWnZVFFqERIXHEuiNtwDb3DgncGyeUIe6jDjS6OSuhRld+mI0xkMmlk8R69t3yjO/PIP8naLEa1ANJzZ29ZxV705nHS+KPL2oobtwP3539F+RGFHKXAJQcZPApCAwvU0fs/r1OzYoEfqXqs0nW7jAhneLfBfv6dvNHiz2gkybCQnI1eH5</vt:lpwstr>
  </property>
  <property fmtid="{D5CDD505-2E9C-101B-9397-08002B2CF9AE}" pid="53" name="x1ye=54">
    <vt:lpwstr>gEtuCE//+viW+lLnWsIv0gC3p2anWwnvz7s1oWHJHWVz/u8/MTByhG1O6d0FR1i3YLyut85a1P6I6RpzIjkv9mmhIzsuGnuKS0NDv+IriNAAusALoxcWYviJoEi5hCSzKZqxdKuEDZiLJ5tnUyTbS9Tb3Vf8sMP7aba1B2lvcSXipClzmR9l0SFBJdlOZwfpZ3nC7tEZL114DF0rTuz4fB7kxYSpGHCjnA5K3z+0cG5rZp9SpprVFc8x8/jaBEP</vt:lpwstr>
  </property>
  <property fmtid="{D5CDD505-2E9C-101B-9397-08002B2CF9AE}" pid="54" name="x1ye=55">
    <vt:lpwstr>TI6nyaZKRIA6AO1tTdTDn91UXOM2J0h/zEolOArkomr11um2LuyQgHC1zZ/PByDapL0KsyEL3RbXFvRK9tw4S2D9JfGmosDwvQBwMIJlULkYxZppsr83udbfcsX+Fghh/gb/df71JvlPvl6GB2a88MrQaWpoYV48kTURB5ZRTD+MNfZJrVkdC1kdfBwus3lnubDl990nb6o3MtjireZ8/WjK1BLnneYulsqs1el4XnO/5bEFLH4zAAqZBH9x4/A</vt:lpwstr>
  </property>
  <property fmtid="{D5CDD505-2E9C-101B-9397-08002B2CF9AE}" pid="55" name="x1ye=56">
    <vt:lpwstr>0ZN7UHyByHwPDnGQV338QeP0HaNAdDJqpHZXkpDDfizmYCPkXAJbflOVC1LAukzedDaDPztJIQSAhMDfi0oBRlqFV3Mo72m/gvfKEtxhP2aYC0FzoVj8XaKr7OfG0ssPA37ZlijhRl/L0chkbs0oBENXTEwQXjsv9YdBpkZU9g/z7zD3PFqe5ZBxlm4GhYptqSY5fYA+2/CzXsYcg4trX/nP8sI0I1acNtIamwufs+BJc1O0i8IfT9T895x00la</vt:lpwstr>
  </property>
  <property fmtid="{D5CDD505-2E9C-101B-9397-08002B2CF9AE}" pid="56" name="x1ye=57">
    <vt:lpwstr>BG/wCnjcoiuBDQEIfQc2burYaA0dk3y1xAQZqokPfSzNBzjf+BPBdd9rjuKiNF9xADh522nf+IM23O169trFBN5kXZd7iFCKmmcSLY3c4yaGxSvSXB0RVFGL3d9f7XzIVrAnEJzhc/xlOMcLcOdA/VNVuAiXwjyGqUxGbfWlfOrA/tf8xx4XpnQXyQ4xfFqHA19wgDPvICJsZ9TW30MlUQHnG0b7cZgL9HlIH+WLYecxJWZClmVPH4OtVXb05s6</vt:lpwstr>
  </property>
  <property fmtid="{D5CDD505-2E9C-101B-9397-08002B2CF9AE}" pid="57" name="x1ye=58">
    <vt:lpwstr>fk4vI1nYHVMNHiBykMgXSVaCtGlD3Ff9r0k+5qKyDQCcABqIu1nGDHBi8LSz7W1+iYZcwsrKUpSP7m2gndJTn2pQ/5MtV/x2u09F+cn9BzwtGn2gKzNBDmG7pEaxlPCSF+T68thcWcKj8jKiXN9twEeezmE/Ub2gR8SStUhpyxTtd1M5f3Xpipx+HdE/DBYTxm8sYNGG3E2ccaguzbKZZ+7pAjwdzJ70Cghyk5cuaYbncz2vibBsAuLCXKdDWTs</vt:lpwstr>
  </property>
  <property fmtid="{D5CDD505-2E9C-101B-9397-08002B2CF9AE}" pid="58" name="x1ye=59">
    <vt:lpwstr>z4rNd+HR+7Q0/ZfBgA0mcGV5n2oTwPXruqL0YoZ1v8xA7z5MMCJPeKTAU/AVY1nuil8A45TW0i1153vbbWsg87Zya4mM4e0+7xYvn4sO5emZO1jABYPhh7/oNGfhxjCiy+Wfssm4mLVfZR887/AWgxA7QAtIDviWMsdVSJCeEZPq2opTjcnsRjB5xMcPG2LJ/eDFIUV4fk6Mv6S5w8G0t/qnDlwZTTjJ/0GnYk/FJwbjR7pXAlfA/C7T5xLBoU7</vt:lpwstr>
  </property>
  <property fmtid="{D5CDD505-2E9C-101B-9397-08002B2CF9AE}" pid="59" name="x1ye=6">
    <vt:lpwstr>4j++FtN5ZJuefp9R/okjr7l/8oUjL5EKt6e3SsIDFrPscCZdsbIaFHvyWPUnkgQQ0crXmRnDl6VmDtYPvj5t725qDnqW4bXLzZuAuNK/73jtTIH8h7kNOoGZ7JTyIeSLu3UaH+wz3BqAELdXeFrWLymf39CftHaDyc++ukUSbAWPxmyJ+0X+pW3LHwaQN5ZqF7jQ3Z6W9U0cIiC0woxTMBbP8Jax1B/3Yz4L+7u6dtMyiywawoQiqQo90kTDbAG</vt:lpwstr>
  </property>
  <property fmtid="{D5CDD505-2E9C-101B-9397-08002B2CF9AE}" pid="60" name="x1ye=60">
    <vt:lpwstr>mlDT6Gkq2uplhVxvMrkOuoe25iwzlmKMCQ4Xs7FjGV/axfHUgfSrgjH/gn8GsAszQ5C78fwpXD4g0KuqE0RMLbLXIqVpwnDg7JTBf/oRJR+j1rCV0saPU4tnMgv1jBYWF9HfZpS6Ss5/J/4VG95ECswB2MPyioR3ZRm7VJdJTIzF1B8kxJ14f0i/sOzYh+1844plF41jn95v6FoAb5WsB2t4BPpYXqOy9WAV4PVfQu1RP7a2b9d9NKwp56sAZ6o</vt:lpwstr>
  </property>
  <property fmtid="{D5CDD505-2E9C-101B-9397-08002B2CF9AE}" pid="61" name="x1ye=61">
    <vt:lpwstr>SbDWdJGSIWUY59RM2nem4PymvniO1iHVL0eOrNsHwJhdpGkMJDUpW8hJnQOZCivaK6N0/ZW3J8+kmJrjCRLrnBehhoHzySwdeao/75qQRhuRZ5o9tHTBK3PJ7Ma+cPtNaVQqrSC8gzlk4PbyENvaSwHpS4dKTRkpjk7NgEXTuMh7t5qilxrQg/BkuFASiyxA+6Vdbb3WChK2N67KCWUu2AWu52QGhtNOlkwaobGnRyyU/YXrwNiO9ixN52NaLWp</vt:lpwstr>
  </property>
  <property fmtid="{D5CDD505-2E9C-101B-9397-08002B2CF9AE}" pid="62" name="x1ye=62">
    <vt:lpwstr>bktJiJCyF7C+hpUz8S+wK/kg7vW6fjOwpva3ztgFIoPiDF30b5yRGTkgkDEEb4fx50T2mnje48XpchwHKX1XnB8ErVmfw3aN/W3K0vgqteuyJorSuqdNrv0Or+u+LA/KXGWhy/bEll4W5bHt9ji4S0e1W5fUmpP/D5pIsch55DbdlclkfnFtuaF64tm071wrMeYatkb6wZz0Eybxv8BagOyiPyzNbfbiSjN6SWnmJYVXDtI/nB3c/IfQOvbLxyA</vt:lpwstr>
  </property>
  <property fmtid="{D5CDD505-2E9C-101B-9397-08002B2CF9AE}" pid="63" name="x1ye=63">
    <vt:lpwstr>bylhUvxZOWM8AuTG+v6u3iFLKf4bHOic5OVvyRCIxEoAqtiOrVWvXXESCjh/dscOS6HEs/S1IZPqrndpiJ3yJrXVd5eYExpTf9tkPz28QuvBj/naer5ex/VLUR8CQdnWk5w9kZnuWOIwiMj08Dsw6wE8fP2kyDs12JFD4sT5+OV6ocB0JTcfZp0HVxLrj75p6lk1+dNKJ0Mb5D4Nq9MSgtU2ZgVkHJLi+bemSiCizxhTQVPwRkbYAOLGVZ9GgAV</vt:lpwstr>
  </property>
  <property fmtid="{D5CDD505-2E9C-101B-9397-08002B2CF9AE}" pid="64" name="x1ye=64">
    <vt:lpwstr>9hsqqKO3JsrMhSe518Z01qOqCGRF2ZBNufR1COJzOFQk37qSZ3ZAgHMYhRus7rRY//8H6ZVjcCrPJDBghc9rxCnuAlS4G80/d4A1M2kbh1pfKgCTqxCndRv4GAgUQP/PPrgmEkH1KI94pkuEE6mrR1NlAiXHme5L5qAflfeSu99Ybx3F9IMjFH9VMag7YokwdRi/yR7vMvOnhsbgkSF/0br/9vf3zO14VQZD2ZLwfJVlZ45NEN0F3FYgxfkLqHf</vt:lpwstr>
  </property>
  <property fmtid="{D5CDD505-2E9C-101B-9397-08002B2CF9AE}" pid="65" name="x1ye=65">
    <vt:lpwstr>yM6k3kXbOrQb0C6N9StC8HrfkwZ0Mf/0F+VOywLgjmn8F9kJYMUe45jIsN7/7ELbZs2C+XTDvj7Kzg0wrXFZ206qbnE+P+Hq3bUooXUDQYAR2O+QE0T52g+MaH8qfPUzUnxh6d3CaGXM+IGy1PKG6AudrZMdpgBhYJ1zrSu/jk/OXLinrbeZW8b7uPwKN/SbhIddz+VpGybkqlqQF4kyr9A8Oi2Gu+1iFz1Kh+asivrL+og+/fWdC1OnWlVxlit</vt:lpwstr>
  </property>
  <property fmtid="{D5CDD505-2E9C-101B-9397-08002B2CF9AE}" pid="66" name="x1ye=66">
    <vt:lpwstr>cV/mYA85y73OaLYaXVlXIwHc0TLLxNjA/fMxIHkTnXPrbvp+vfhdZcrlf4+npjvPTeN8lw72o7GmalVB4EOi5/pMgSIpVRW8pdJnVm7ljg+zuOem07N9fYvuAJInH2zfqgR4N3GXZtaJxFRwYUTgfDiuU0lqYjAsuDSW2Ip11trgYLbV0t2YSbKdf+q9Assl2Fgig6IBq4NX4Dd3d6QYNb0NF/3gCyCLlV5+y9bn5Do3osjImqnBYAgyOCp1DRV</vt:lpwstr>
  </property>
  <property fmtid="{D5CDD505-2E9C-101B-9397-08002B2CF9AE}" pid="67" name="x1ye=67">
    <vt:lpwstr>3sCvvdmpSComqiErvj02CeMdP6xucXzeTC43dqPYv7HBt+youW67s/YrKYxdkLNXNeAh9+h6Rjr54JXAK2RdCEfRqLwRmQV1pUfJU5rTHl5nA/7AJNmtg8iI5ja5rOIsJJRcQLjjlIhPpyENuPhh0ASp5qPlcjk/ngBLJmW/Htsx4MLicAXH7A0ibqdraNDrExQWYXM2sjMs+4oiAvxLVdSDpcBt3VFRKl/ZiOC24+d9z9QAXo94Eu0qPUwHu9Q</vt:lpwstr>
  </property>
  <property fmtid="{D5CDD505-2E9C-101B-9397-08002B2CF9AE}" pid="68" name="x1ye=68">
    <vt:lpwstr>gg84XpXbuuXNcYaY5apOYJrQnNSk+qZSkB/awrlmdPH7zfbCOc/4Ja/wdxm2tZEz3kXnzhbBpm1gbR5pjwoxoIH1MWNCAWCmajJ2bCMsU/BLBFJREa3fFKAthgbpDFJO3nyrcygVaClkYYR38vm77kEeuMK5YnS3C3i7NXc95PKzuFePXiB6SFJR/RL2LtoLmb/dcrfPnJ3ew3ixOvLMLKgGH2QF8Xtib6CwhQrJtp3sQWeMzcynMPuiVL3QXqG</vt:lpwstr>
  </property>
  <property fmtid="{D5CDD505-2E9C-101B-9397-08002B2CF9AE}" pid="69" name="x1ye=69">
    <vt:lpwstr>rLc1Z3CHwdmA3H0reCxqB1QcpfRqbq4W6tO+SyUdll4MCwrLdcIVP/p4YUXfTmpxMg9yFXrf74DeTmD+qW4kNKOA5jGBKsomLxHZb8B3BryScZsabn41IFtZVFFlOsQ6LXedzE4YwaWq9jE5sqssuvpYMHMhvX2I6/Cqb036m5MPgu6TRm4kKIbSj4Vcci/gBL7BoOy+U1JCGdOGbgtyHeuVQ04Nv8gPrTlO8N0u6uLrs4wJ5+xBBHs/8mHHIv/</vt:lpwstr>
  </property>
  <property fmtid="{D5CDD505-2E9C-101B-9397-08002B2CF9AE}" pid="70" name="x1ye=7">
    <vt:lpwstr>P9yuy7iEMRgRWpg4kWI3wstwe6hnsZ1hzISAmnPWhbWSKlJSl5Or0wKU1VpgncuKYDLLGAtP8R+z5IZfjCqIPBLMTG9UrIexROzuFHRlUJ0RNLPfjGXriPhEhML1mjuqXY/KF2JX2FsRmB8NwAlMDoPMwzEAw8Yo72kljbSRcAICygZUHii0Bp8KRyd9DtmlSiSyg10gX6ITNtem25MJMT2dpCzREU6dh72+8RZ8PD+bzCkrT3UlKrn73QULEhA</vt:lpwstr>
  </property>
  <property fmtid="{D5CDD505-2E9C-101B-9397-08002B2CF9AE}" pid="71" name="x1ye=70">
    <vt:lpwstr>/b/zBLBWBa66t4B6VtU1GTXj3plxcFfO9IIplyERIhhkqklvRFaosqRzyhQMc11JOKeBIJD6Ow9HG12d0yjN74xREdCni2WyJltAFlb8s22v3G4/zNRlPEJMAcBopYRxBqCmObdl9yD99exrP/SUzd7pg/5YAPOj8zGVywMSVyl8ylk/PmDP12PPP+qgy5d3DiVyXr2ftZnvs9756+M7SNFylHspggPnRpVuL9LggYNQBFewXSO4j9GVZnWfv3A</vt:lpwstr>
  </property>
  <property fmtid="{D5CDD505-2E9C-101B-9397-08002B2CF9AE}" pid="72" name="x1ye=71">
    <vt:lpwstr>j6RqD3w7Hsk8R50ZaUoBlSbX19f2fwZ2mFt4Jg7x9OEFsInnnGzRF0OZfGhshlYQtwMzzxlDXOHUgbK+DLhV557w4juXMHVwXNXmjD5Xs4y52lScpO90Ey5UDNzcJ4wYPMFElwuPEciKwubXVbzEfhdU4KpiePAv1hGdxQrdmTpY/Y/Ab7KF+lfbwSvk28q2kBCeDewK73ij8SquIsW6bweYpp5jaWMRwPnVqwFzeh2dBQIpj+bar5Q+Caz5i3K</vt:lpwstr>
  </property>
  <property fmtid="{D5CDD505-2E9C-101B-9397-08002B2CF9AE}" pid="73" name="x1ye=72">
    <vt:lpwstr>908wx5Xpipv/NEbc4o1OmvqxqD8FwnYi+aIKR9RmLAvGT1nB4DtHKbxuFuOd5imq26s7SgwJLBzNt3EgVVYyJiWrywNnnaaX1vB5XyN8/J7LLJ5kqvNCR/b55k40zheSQ4Bo/Arkz44lO7hf54497I6alVF99NSP6o766EG4RP+JIjs7Vw+cPc0nZd73lod4Ggv8rATiuq/ZgbRKjXD0pNBUIEVVAEQcrvGkNSbxEACStj1m88k2L3KCEjePy+I</vt:lpwstr>
  </property>
  <property fmtid="{D5CDD505-2E9C-101B-9397-08002B2CF9AE}" pid="74" name="x1ye=73">
    <vt:lpwstr>cQhsg0bOCPufj0osE+NQX7iSISQCvJ0jhHAT/VFEP9ZBJvYFacR/757+inSCA5LnUOGlhAeNFKATfaLBOw0b2uG7DmGfTWFNtyklU6EecBr7lgYMFKfYbElF6R/ZEjpIvweSHnyCca9/eZOnJtrhgFcsvu9pDidOORtk5SuoA6TJqX26gvWOsZSNnB08ShhtT3kOq6U/T5/oQdvKJBaekc97VvwaP8EiGRRvxkgzxVSqN4lMqewMhMVpVzkn5np</vt:lpwstr>
  </property>
  <property fmtid="{D5CDD505-2E9C-101B-9397-08002B2CF9AE}" pid="75" name="x1ye=74">
    <vt:lpwstr>KS4Tgqnjhmflw9nLUCI85TZazCQjT+U4OAdtKeRrXGtlgjMlC6ptD6Ze+Co+C11KPuY2jL8JOuYqigiYliqury8itgrOItsigNRT4oj60nvO3ia693h2rFTNhpKsUYwOo3NZeIxsagKUcoLBJQNNkDAo4r8+EHusUH3eNos2V0/mXiymK+cCeUaignuCBsRE5evzjbFffLL1+ycBeTVlYuR6s5lKi7t78vwWpce4ofUZaaKSAttb9gaGODItYPn</vt:lpwstr>
  </property>
  <property fmtid="{D5CDD505-2E9C-101B-9397-08002B2CF9AE}" pid="76" name="x1ye=75">
    <vt:lpwstr>lrpoSiFVqSUzl72h1lm9trKtDKJXmtdIDkXeIobnTBy9tcoKBbLPF66tfp7Gk/smgGeZidHXmsgbstjvoYqP7SLb9s2XNBGmNT2IRyOX+ln3gUuhZWjTUZ1HbwCLy5ybtmlB9SfTsC43SWd/lnyY5Axc7kBVhRllvtN45WwXZgSIzmk2mrTZPukFUB+8/2txeEksOjHaQK5WJWyIbeeN3e9HwBWhZnNF5vIprSKT1N8vi2FLvxq+sS9txlXsKGu</vt:lpwstr>
  </property>
  <property fmtid="{D5CDD505-2E9C-101B-9397-08002B2CF9AE}" pid="77" name="x1ye=76">
    <vt:lpwstr>QTdG2mr94QjBfFUqGSU/MyNgeJZea3LnvCcWqWtINcqBANJwfsWkLDerprL29vVPVTIhsZKaKhBmKnS2WQ2tNSWgsRvjnLD21C0reIKGyoGU4HSRSZ096g9el8n7w9ddjdntkTuONU9wfVO8xC9rpwuakOk3dwWXPitUkeslkqg4xT/Vc+NhmosQbKNVHWO7r8D9nUz6IUP5ryw8tNCUUy7W8cLbY/roepi33dRFK/5CP3pGJqJLQxPXEukuXqW</vt:lpwstr>
  </property>
  <property fmtid="{D5CDD505-2E9C-101B-9397-08002B2CF9AE}" pid="78" name="x1ye=77">
    <vt:lpwstr>CPU+CIVeDlWrxyKc+am5GjBxZtAUWMkyojUfs3CEBzlYhHtdmyTmL0ojUUuktyBytY/wYyqmzhUvn756tna2X8Jjyds4okIpoGH6pwlX1LzGG574QkUA6scb9Db9xqwa3ueXpZ4PXAg7iQSVRaJnNbNCLJgU66jjqXXvo+jWRbbPE2ZAoMmNL++vgdcg5frgcXrrWX9ISUiqo3MmMPW4wPadIhMNZoRxVD4i/FXObSkkJ7hLD+qwqs2sqqKfXgK</vt:lpwstr>
  </property>
  <property fmtid="{D5CDD505-2E9C-101B-9397-08002B2CF9AE}" pid="79" name="x1ye=78">
    <vt:lpwstr>SnDWYm9nmpBmhBEcyzBHqPdNmYf4HiZdPsehsHN2Q+A/f8A/v8xxGt1X/KHX2OYLXu4oeU/D0nvpwyjyP93WnYfCUCMIi/9rs34G8FlPoysogLVJkzWnu7jpV3K2o+EEQR5bqAXB5egx95mxjZ8KKbrGz3dWG43IPetrWQH3+6tepIhe0k56lPUBoQEhUnYW1cuyn7S+cgELDxT4zYY6feL+YvS3jOJhSd9vuUYLiGTmx++C7zOifRa5Rd7moUW</vt:lpwstr>
  </property>
  <property fmtid="{D5CDD505-2E9C-101B-9397-08002B2CF9AE}" pid="80" name="x1ye=79">
    <vt:lpwstr>pve3Q6d5oRbRbVyXuK/6+8TmTTdSK+9cnV1nCOdqAhGwC4JQ5zMJCk5dq+8yXnj1HBoCJUL9Te5SIwWYdbgLQGNITGanuhHQfN6RXcduMxJiyah9vR9FdY7P3Wgl9nHU1W5L/d2aTxW43Vnx4le/KIr5fVH5Le/XxRf05THmUYaRAte38wJo7TBNdPWcwjN8HPmDVZDhEqGrutrPQeNogIIC0hzjrEQrfpH20Ub4pT+A+10G36nD2Vca5vyvNSF</vt:lpwstr>
  </property>
  <property fmtid="{D5CDD505-2E9C-101B-9397-08002B2CF9AE}" pid="81" name="x1ye=8">
    <vt:lpwstr>bs9DSuoXqT+nAA6aa5UgucvFoWAvx2uNXXQIEIzKUbbfaRtlkQSsNCRF7uiTRZdlcmBBKbyR3yEdtarOG1ToL9cAryc5v4mFVrARWCMvROMLK0yKI18RnGLWiFN3FXTUuPYP2Yvy3821gPvO8rDRxrYuY9pTP7KCMHfpOwR1zVOC85fGVzMUBTku+BYBJ39oDuM4v2VB7Aso2UL7c2RwCFLHAkMkSLv7dduyqZ4Wz8SFxGVYHYbF47egT7b6j76</vt:lpwstr>
  </property>
  <property fmtid="{D5CDD505-2E9C-101B-9397-08002B2CF9AE}" pid="82" name="x1ye=80">
    <vt:lpwstr>0LUwQvkaIfqSssZ5kITmn6KvHdO69NuEdqgMxs4bDOTSReGzBSWaQybK1hwpVs0g9tBrkGodaLzaY7XlO9f9XJyu+veh6b8O5he5gRkS8sgLSRtsewJWjHgpNqB1E23uCRwPvOQP0S9nDhQSLwAqhIIz69/N5XFXbms45qy+dws5cp2TT/SbZELMwVyZ2NxGBnMuSowtRFtubdR9YI3bBhH7IA8ds80cjKefNmPAiEOGjIJxf+pT0VoqzR31tpR</vt:lpwstr>
  </property>
  <property fmtid="{D5CDD505-2E9C-101B-9397-08002B2CF9AE}" pid="83" name="x1ye=81">
    <vt:lpwstr>+cPFRgsp5LTe6g99V5E+d8amugGo1Y4sfdfXXUoqxxbMXgSQ3MhoQKSF9xMLxbGbIprGj9zQnaOBZLbKEp/2HAto5OzmmRUp1qh9lZITwQRAvVhIiWzEEvybAOPAJ/Wy6xtolLMc+YJiQEw5V//UTOxFI1eA82pkWPcN02YYUqCou25LMKG+mRPtK8U6s8nljT058x4gmZ8jhZULy+dp+2+Tn0rTRMLJibRR/vz/SPI9YI32/LWoaX83Z4TLg9A</vt:lpwstr>
  </property>
  <property fmtid="{D5CDD505-2E9C-101B-9397-08002B2CF9AE}" pid="84" name="x1ye=82">
    <vt:lpwstr>yMjQqUjTxcq+/cWtoz7kiFH+Ydg+gQiOaDiZs4Q0W7Ngz0S39ENnPp+xHyM/xwpFKMftfIVE9rz++/L7wCJwVNQ/k1XAgIl8f9FQxESTFtSSdssfRiN3ArvMqxUbh3ros4ajPgwN81a67Lwdv5QfPCXvKfQ0hlbVhOk+Wg5uumQ8rzysiXV0FsMyaC8rU9rCE9WyRyBGCQUmhEaV9+L0PsicfIh20bu0SABpFK6ZELWwfDNuv0bJfyg/ctmLypd</vt:lpwstr>
  </property>
  <property fmtid="{D5CDD505-2E9C-101B-9397-08002B2CF9AE}" pid="85" name="x1ye=83">
    <vt:lpwstr>DmgC7zXsuzRHnvRHIZciY1kxQbjrGNq3T7awu4Fki4ZOSvlK0DWhP3aFKoVOxpXxuG+WvPy1jtG27lybBxF+u9AqqxfHvQXzRyoiD4/iPmWKV4uZnkCPVOrAxmLXu+504uDX4VeXLoYgZhJBkfZOOB3qfoKINKMQvPjJB0njxKQLWnqUptzBg8xvS1/eNxMJ3zR9ecJtYRIKljMm4KbCjPuJpzsibnDMc04aG5nwaNHjb/x0mh4GScuc269yeE3</vt:lpwstr>
  </property>
  <property fmtid="{D5CDD505-2E9C-101B-9397-08002B2CF9AE}" pid="86" name="x1ye=84">
    <vt:lpwstr>uwnBEluLHPOHxxCyiSnZfJGldwEkiGRPsp7yQPjAa7L0q49t+Jle0E7xujGI10Icb5ySKsKNqGzxPvfiyyvQ41xXxJrdhZ8FaARZ/V50ZMbSWjKxCAih4NBXNjdCifuqIoRwutnyKv1ba1tS6EMFClqda6qX9gt5mECRcZRkO50jYr8zbxnoZfX4pOZXVCuvesN36+dJXSJGegNg2EVXVN5plt1TuDAG/GrJDuKqSfp7Jn+kHBXs6P4oJcYDJ0p</vt:lpwstr>
  </property>
  <property fmtid="{D5CDD505-2E9C-101B-9397-08002B2CF9AE}" pid="87" name="x1ye=85">
    <vt:lpwstr>N5DK7wv0LiJpraDxYwim628MMNwxEPnI6uXEu9LeY5PZJ5CoAZc8ZXgeTC+twJ+SSTiumvkv2ybUf8rk9FzYR4HAsd0EXQ0Xf9G09ILKYZsiI4gQ3wUTkooU8gfzUfIqCA3DltShRBcZo1uc2kh3L/cS7y2C2zg6VQc64kZj69dsWWd3nXfTL3BGAWJVuEux3o4uEOiqtjrN0DISSidZKBt4nbYHnZKOGrsbgfRRYxrgLE+ulx9bVRxGgkGHCce</vt:lpwstr>
  </property>
  <property fmtid="{D5CDD505-2E9C-101B-9397-08002B2CF9AE}" pid="88" name="x1ye=86">
    <vt:lpwstr>vfrho3V6DVuVhCqAsHrOWI8M4wVrkoiWpsmMb9ziygxkpK5ovjloj5yRmvv2Cs6a6aj2DB1UPzFd/aWGSAvXDijfUjY4QDm05hhk3BiZMe5FSX93qGP/QuGEsui1QlKJdkSgekC1vdahsfY8hGyvOg/bvXgQDOD54zsaXVK2vobPr5Fg/fexBAhFjONC2/fRZKk8WmlZxuV6N2jSNj/Yb1TDshLn4jN20pJELZSgNWY1w96N28nqWrAfZ3Az/Us</vt:lpwstr>
  </property>
  <property fmtid="{D5CDD505-2E9C-101B-9397-08002B2CF9AE}" pid="89" name="x1ye=87">
    <vt:lpwstr>L1c6hOOcwF4he1RbQ8sqRQHKKl5tzwbtld8EKe4s9xG118JQFZxX7nKFiireYP11mxoW/A6/93JTGDdWdbNiZ1ssZLBx00asuFzIbvUE5KC6yMMcUvjSKGorChZndJ6lkNO1PL2uupB6YByFA5gk/WsfDs+M0W6ZIJB6xJcxbYKkcS8y2wmBubtczaB1GrHGNX//v0HVubSjnhWAAA=</vt:lpwstr>
  </property>
  <property fmtid="{D5CDD505-2E9C-101B-9397-08002B2CF9AE}" pid="90" name="x1ye=9">
    <vt:lpwstr>eCaSWwVQMx0ngafb73QTCgWuFpKRm5Tl70d8e3Gg6vC5rs1jQXpLqgL0kaBIhvSShMVZ/wcHiT0kXY44OQr8GRo52Jx0UsVrAAZj41OHTBZb4TRrDZT3xo9E7iYoF272dl4tUhv46JbwD6H4uX2GD1gdFkcYtk+C2kQT0Q/pXDMUeAu88+KtinyGml8tst/l6CB4Ae711WmIRlZbOD0wS+HU89bLwaFg6KamjxSWj3Fcd478rUE4ELNWELm1062</vt:lpwstr>
  </property>
</Properties>
</file>